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D838E" w14:textId="120BD56C" w:rsidR="00D9600E" w:rsidRDefault="00000000">
      <w:pPr>
        <w:spacing w:before="55" w:line="280" w:lineRule="exact"/>
        <w:ind w:left="1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 w:rsidR="00B34BD7">
        <w:rPr>
          <w:rFonts w:ascii="Calibri" w:eastAsia="Calibri" w:hAnsi="Calibri" w:cs="Calibri"/>
          <w:b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 w:rsidR="00B34BD7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128C93CA" w14:textId="77777777" w:rsidR="00D9600E" w:rsidRDefault="00D9600E">
      <w:pPr>
        <w:spacing w:line="200" w:lineRule="exact"/>
      </w:pPr>
    </w:p>
    <w:p w14:paraId="360E5E83" w14:textId="77777777" w:rsidR="00D9600E" w:rsidRDefault="00D9600E">
      <w:pPr>
        <w:spacing w:before="13" w:line="220" w:lineRule="exact"/>
        <w:rPr>
          <w:sz w:val="22"/>
          <w:szCs w:val="22"/>
        </w:rPr>
      </w:pPr>
    </w:p>
    <w:p w14:paraId="604C8EEC" w14:textId="7569DC8A" w:rsidR="00D9600E" w:rsidRDefault="00000000">
      <w:pPr>
        <w:spacing w:before="7"/>
        <w:ind w:left="2749" w:right="2407"/>
        <w:jc w:val="center"/>
        <w:rPr>
          <w:sz w:val="40"/>
          <w:szCs w:val="40"/>
        </w:rPr>
      </w:pPr>
      <w:r>
        <w:rPr>
          <w:b/>
          <w:sz w:val="40"/>
          <w:szCs w:val="40"/>
        </w:rPr>
        <w:t>N</w:t>
      </w:r>
      <w:r>
        <w:rPr>
          <w:b/>
          <w:spacing w:val="2"/>
          <w:sz w:val="40"/>
          <w:szCs w:val="40"/>
        </w:rPr>
        <w:t>a</w:t>
      </w:r>
      <w:r>
        <w:rPr>
          <w:b/>
          <w:spacing w:val="4"/>
          <w:sz w:val="40"/>
          <w:szCs w:val="40"/>
        </w:rPr>
        <w:t>m</w:t>
      </w:r>
      <w:r>
        <w:rPr>
          <w:b/>
          <w:sz w:val="40"/>
          <w:szCs w:val="40"/>
        </w:rPr>
        <w:t>e:</w:t>
      </w:r>
      <w:r>
        <w:rPr>
          <w:b/>
          <w:spacing w:val="-6"/>
          <w:sz w:val="40"/>
          <w:szCs w:val="40"/>
        </w:rPr>
        <w:t xml:space="preserve"> </w:t>
      </w:r>
      <w:r w:rsidR="00F2513A">
        <w:rPr>
          <w:sz w:val="40"/>
          <w:szCs w:val="40"/>
        </w:rPr>
        <w:t>Jinal Sojitra</w:t>
      </w:r>
    </w:p>
    <w:p w14:paraId="7413CA93" w14:textId="77777777" w:rsidR="00D9600E" w:rsidRDefault="00D9600E">
      <w:pPr>
        <w:spacing w:before="8" w:line="180" w:lineRule="exact"/>
        <w:rPr>
          <w:sz w:val="19"/>
          <w:szCs w:val="19"/>
        </w:rPr>
      </w:pPr>
    </w:p>
    <w:p w14:paraId="364F5740" w14:textId="4E576A1A" w:rsidR="00D9600E" w:rsidRDefault="00000000">
      <w:pPr>
        <w:ind w:left="1976" w:right="1635"/>
        <w:jc w:val="center"/>
        <w:rPr>
          <w:sz w:val="40"/>
          <w:szCs w:val="40"/>
        </w:rPr>
      </w:pPr>
      <w:r>
        <w:rPr>
          <w:b/>
          <w:spacing w:val="-2"/>
          <w:sz w:val="40"/>
          <w:szCs w:val="40"/>
        </w:rPr>
        <w:t>E</w:t>
      </w:r>
      <w:r>
        <w:rPr>
          <w:b/>
          <w:sz w:val="40"/>
          <w:szCs w:val="40"/>
        </w:rPr>
        <w:t>nr</w:t>
      </w:r>
      <w:r>
        <w:rPr>
          <w:b/>
          <w:spacing w:val="2"/>
          <w:sz w:val="40"/>
          <w:szCs w:val="40"/>
        </w:rPr>
        <w:t>o</w:t>
      </w:r>
      <w:r>
        <w:rPr>
          <w:b/>
          <w:sz w:val="40"/>
          <w:szCs w:val="40"/>
        </w:rPr>
        <w:t>ll</w:t>
      </w:r>
      <w:r>
        <w:rPr>
          <w:b/>
          <w:spacing w:val="3"/>
          <w:sz w:val="40"/>
          <w:szCs w:val="40"/>
        </w:rPr>
        <w:t>m</w:t>
      </w:r>
      <w:r>
        <w:rPr>
          <w:b/>
          <w:sz w:val="40"/>
          <w:szCs w:val="40"/>
        </w:rPr>
        <w:t>ent</w:t>
      </w:r>
      <w:r>
        <w:rPr>
          <w:b/>
          <w:spacing w:val="-18"/>
          <w:sz w:val="40"/>
          <w:szCs w:val="40"/>
        </w:rPr>
        <w:t xml:space="preserve"> </w:t>
      </w:r>
      <w:r>
        <w:rPr>
          <w:b/>
          <w:sz w:val="40"/>
          <w:szCs w:val="40"/>
        </w:rPr>
        <w:t>N</w:t>
      </w:r>
      <w:r>
        <w:rPr>
          <w:b/>
          <w:spacing w:val="2"/>
          <w:sz w:val="40"/>
          <w:szCs w:val="40"/>
        </w:rPr>
        <w:t>o</w:t>
      </w:r>
      <w:r>
        <w:rPr>
          <w:b/>
          <w:sz w:val="40"/>
          <w:szCs w:val="40"/>
        </w:rPr>
        <w:t>.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:</w:t>
      </w:r>
      <w:r>
        <w:rPr>
          <w:b/>
          <w:spacing w:val="5"/>
          <w:sz w:val="40"/>
          <w:szCs w:val="40"/>
        </w:rPr>
        <w:t xml:space="preserve"> </w:t>
      </w:r>
      <w:r>
        <w:rPr>
          <w:spacing w:val="2"/>
          <w:w w:val="99"/>
          <w:sz w:val="40"/>
          <w:szCs w:val="40"/>
        </w:rPr>
        <w:t>1</w:t>
      </w:r>
      <w:r>
        <w:rPr>
          <w:spacing w:val="-2"/>
          <w:w w:val="99"/>
          <w:sz w:val="40"/>
          <w:szCs w:val="40"/>
        </w:rPr>
        <w:t>9</w:t>
      </w:r>
      <w:r>
        <w:rPr>
          <w:spacing w:val="2"/>
          <w:w w:val="99"/>
          <w:sz w:val="40"/>
          <w:szCs w:val="40"/>
        </w:rPr>
        <w:t>01</w:t>
      </w:r>
      <w:r>
        <w:rPr>
          <w:spacing w:val="-2"/>
          <w:w w:val="99"/>
          <w:sz w:val="40"/>
          <w:szCs w:val="40"/>
        </w:rPr>
        <w:t>2</w:t>
      </w:r>
      <w:r>
        <w:rPr>
          <w:spacing w:val="4"/>
          <w:w w:val="99"/>
          <w:sz w:val="40"/>
          <w:szCs w:val="40"/>
        </w:rPr>
        <w:t>0</w:t>
      </w:r>
      <w:r>
        <w:rPr>
          <w:spacing w:val="2"/>
          <w:w w:val="99"/>
          <w:sz w:val="40"/>
          <w:szCs w:val="40"/>
        </w:rPr>
        <w:t>2</w:t>
      </w:r>
      <w:r>
        <w:rPr>
          <w:spacing w:val="-2"/>
          <w:w w:val="99"/>
          <w:sz w:val="40"/>
          <w:szCs w:val="40"/>
        </w:rPr>
        <w:t>10</w:t>
      </w:r>
      <w:r w:rsidR="00B34BD7">
        <w:rPr>
          <w:spacing w:val="2"/>
          <w:w w:val="99"/>
          <w:sz w:val="40"/>
          <w:szCs w:val="40"/>
        </w:rPr>
        <w:t>81</w:t>
      </w:r>
    </w:p>
    <w:p w14:paraId="1CD2F0D1" w14:textId="77777777" w:rsidR="00D9600E" w:rsidRDefault="00D9600E">
      <w:pPr>
        <w:spacing w:before="8" w:line="180" w:lineRule="exact"/>
        <w:rPr>
          <w:sz w:val="19"/>
          <w:szCs w:val="19"/>
        </w:rPr>
      </w:pPr>
    </w:p>
    <w:p w14:paraId="636D4F1A" w14:textId="77777777" w:rsidR="00D9600E" w:rsidRDefault="00000000">
      <w:pPr>
        <w:ind w:left="2183" w:right="1845"/>
        <w:jc w:val="center"/>
        <w:rPr>
          <w:sz w:val="40"/>
          <w:szCs w:val="40"/>
        </w:rPr>
      </w:pPr>
      <w:r>
        <w:rPr>
          <w:b/>
          <w:sz w:val="40"/>
          <w:szCs w:val="40"/>
        </w:rPr>
        <w:t>S</w:t>
      </w:r>
      <w:r>
        <w:rPr>
          <w:b/>
          <w:spacing w:val="-2"/>
          <w:sz w:val="40"/>
          <w:szCs w:val="40"/>
        </w:rPr>
        <w:t>u</w:t>
      </w:r>
      <w:r>
        <w:rPr>
          <w:b/>
          <w:sz w:val="40"/>
          <w:szCs w:val="40"/>
        </w:rPr>
        <w:t>bj</w:t>
      </w:r>
      <w:r>
        <w:rPr>
          <w:b/>
          <w:spacing w:val="1"/>
          <w:sz w:val="40"/>
          <w:szCs w:val="40"/>
        </w:rPr>
        <w:t>e</w:t>
      </w:r>
      <w:r>
        <w:rPr>
          <w:b/>
          <w:sz w:val="40"/>
          <w:szCs w:val="40"/>
        </w:rPr>
        <w:t>c</w:t>
      </w:r>
      <w:r>
        <w:rPr>
          <w:b/>
          <w:spacing w:val="2"/>
          <w:sz w:val="40"/>
          <w:szCs w:val="40"/>
        </w:rPr>
        <w:t>t</w:t>
      </w:r>
      <w:r>
        <w:rPr>
          <w:b/>
          <w:sz w:val="40"/>
          <w:szCs w:val="40"/>
        </w:rPr>
        <w:t>:</w:t>
      </w:r>
      <w:r>
        <w:rPr>
          <w:b/>
          <w:spacing w:val="-10"/>
          <w:sz w:val="40"/>
          <w:szCs w:val="40"/>
        </w:rPr>
        <w:t xml:space="preserve"> </w:t>
      </w:r>
      <w:r>
        <w:rPr>
          <w:sz w:val="40"/>
          <w:szCs w:val="40"/>
        </w:rPr>
        <w:t>F</w:t>
      </w:r>
      <w:r>
        <w:rPr>
          <w:spacing w:val="-2"/>
          <w:sz w:val="40"/>
          <w:szCs w:val="40"/>
        </w:rPr>
        <w:t>C</w:t>
      </w:r>
      <w:r>
        <w:rPr>
          <w:sz w:val="40"/>
          <w:szCs w:val="40"/>
        </w:rPr>
        <w:t>L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>Pr</w:t>
      </w:r>
      <w:r>
        <w:rPr>
          <w:spacing w:val="1"/>
          <w:sz w:val="40"/>
          <w:szCs w:val="40"/>
        </w:rPr>
        <w:t>a</w:t>
      </w:r>
      <w:r>
        <w:rPr>
          <w:sz w:val="40"/>
          <w:szCs w:val="40"/>
        </w:rPr>
        <w:t>ctic</w:t>
      </w:r>
      <w:r>
        <w:rPr>
          <w:spacing w:val="1"/>
          <w:sz w:val="40"/>
          <w:szCs w:val="40"/>
        </w:rPr>
        <w:t>a</w:t>
      </w:r>
      <w:r>
        <w:rPr>
          <w:sz w:val="40"/>
          <w:szCs w:val="40"/>
        </w:rPr>
        <w:t>l</w:t>
      </w:r>
      <w:r>
        <w:rPr>
          <w:spacing w:val="-14"/>
          <w:sz w:val="40"/>
          <w:szCs w:val="40"/>
        </w:rPr>
        <w:t xml:space="preserve"> </w:t>
      </w:r>
      <w:r>
        <w:rPr>
          <w:sz w:val="40"/>
          <w:szCs w:val="40"/>
        </w:rPr>
        <w:t>1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to</w:t>
      </w:r>
      <w:r>
        <w:rPr>
          <w:spacing w:val="-1"/>
          <w:sz w:val="40"/>
          <w:szCs w:val="40"/>
        </w:rPr>
        <w:t xml:space="preserve"> </w:t>
      </w:r>
      <w:r>
        <w:rPr>
          <w:w w:val="99"/>
          <w:sz w:val="40"/>
          <w:szCs w:val="40"/>
        </w:rPr>
        <w:t>3</w:t>
      </w:r>
    </w:p>
    <w:p w14:paraId="738075BA" w14:textId="77777777" w:rsidR="00D9600E" w:rsidRDefault="00D9600E">
      <w:pPr>
        <w:spacing w:before="8" w:line="180" w:lineRule="exact"/>
        <w:rPr>
          <w:sz w:val="19"/>
          <w:szCs w:val="19"/>
        </w:rPr>
      </w:pPr>
    </w:p>
    <w:p w14:paraId="2231663F" w14:textId="77777777" w:rsidR="00D9600E" w:rsidRDefault="00000000">
      <w:pPr>
        <w:ind w:left="3340" w:right="2996"/>
        <w:jc w:val="center"/>
        <w:rPr>
          <w:sz w:val="40"/>
          <w:szCs w:val="40"/>
        </w:rPr>
      </w:pPr>
      <w:r>
        <w:rPr>
          <w:b/>
          <w:sz w:val="40"/>
          <w:szCs w:val="40"/>
        </w:rPr>
        <w:t>Cl</w:t>
      </w:r>
      <w:r>
        <w:rPr>
          <w:b/>
          <w:spacing w:val="2"/>
          <w:sz w:val="40"/>
          <w:szCs w:val="40"/>
        </w:rPr>
        <w:t>a</w:t>
      </w:r>
      <w:r>
        <w:rPr>
          <w:b/>
          <w:spacing w:val="-1"/>
          <w:sz w:val="40"/>
          <w:szCs w:val="40"/>
        </w:rPr>
        <w:t>ss</w:t>
      </w:r>
      <w:r>
        <w:rPr>
          <w:b/>
          <w:sz w:val="40"/>
          <w:szCs w:val="40"/>
        </w:rPr>
        <w:t>:</w:t>
      </w:r>
      <w:r>
        <w:rPr>
          <w:b/>
          <w:spacing w:val="-7"/>
          <w:sz w:val="40"/>
          <w:szCs w:val="40"/>
        </w:rPr>
        <w:t xml:space="preserve"> </w:t>
      </w:r>
      <w:r>
        <w:rPr>
          <w:spacing w:val="-2"/>
          <w:w w:val="99"/>
          <w:sz w:val="40"/>
          <w:szCs w:val="40"/>
        </w:rPr>
        <w:t>C</w:t>
      </w:r>
      <w:r>
        <w:rPr>
          <w:spacing w:val="1"/>
          <w:w w:val="99"/>
          <w:sz w:val="40"/>
          <w:szCs w:val="40"/>
        </w:rPr>
        <w:t>EI</w:t>
      </w:r>
      <w:r>
        <w:rPr>
          <w:spacing w:val="3"/>
          <w:w w:val="99"/>
          <w:sz w:val="40"/>
          <w:szCs w:val="40"/>
        </w:rPr>
        <w:t>T</w:t>
      </w:r>
      <w:r>
        <w:rPr>
          <w:spacing w:val="2"/>
          <w:w w:val="99"/>
          <w:sz w:val="40"/>
          <w:szCs w:val="40"/>
        </w:rPr>
        <w:t>-</w:t>
      </w:r>
      <w:r>
        <w:rPr>
          <w:w w:val="99"/>
          <w:sz w:val="40"/>
          <w:szCs w:val="40"/>
        </w:rPr>
        <w:t>A</w:t>
      </w:r>
    </w:p>
    <w:p w14:paraId="5C2C3429" w14:textId="77777777" w:rsidR="00D9600E" w:rsidRDefault="00D9600E">
      <w:pPr>
        <w:spacing w:before="3" w:line="100" w:lineRule="exact"/>
        <w:rPr>
          <w:sz w:val="11"/>
          <w:szCs w:val="11"/>
        </w:rPr>
      </w:pPr>
    </w:p>
    <w:p w14:paraId="26D9E85B" w14:textId="77777777" w:rsidR="00D9600E" w:rsidRDefault="00D9600E">
      <w:pPr>
        <w:spacing w:line="200" w:lineRule="exact"/>
      </w:pPr>
    </w:p>
    <w:p w14:paraId="10B3AE46" w14:textId="77777777" w:rsidR="00D9600E" w:rsidRDefault="00D9600E">
      <w:pPr>
        <w:spacing w:line="200" w:lineRule="exact"/>
      </w:pPr>
    </w:p>
    <w:p w14:paraId="58316448" w14:textId="77777777" w:rsidR="00D9600E" w:rsidRDefault="00D9600E">
      <w:pPr>
        <w:spacing w:line="200" w:lineRule="exact"/>
      </w:pPr>
    </w:p>
    <w:p w14:paraId="79E1087A" w14:textId="77777777" w:rsidR="00D9600E" w:rsidRDefault="00D9600E">
      <w:pPr>
        <w:spacing w:line="200" w:lineRule="exact"/>
      </w:pPr>
    </w:p>
    <w:p w14:paraId="490F26DB" w14:textId="77777777" w:rsidR="00D9600E" w:rsidRDefault="00D9600E">
      <w:pPr>
        <w:spacing w:line="200" w:lineRule="exact"/>
      </w:pPr>
    </w:p>
    <w:p w14:paraId="6552872F" w14:textId="77777777" w:rsidR="00D9600E" w:rsidRDefault="00D9600E">
      <w:pPr>
        <w:spacing w:line="200" w:lineRule="exact"/>
      </w:pPr>
    </w:p>
    <w:p w14:paraId="2A18F7EF" w14:textId="77777777" w:rsidR="00D9600E" w:rsidRDefault="00D9600E">
      <w:pPr>
        <w:spacing w:line="200" w:lineRule="exact"/>
      </w:pPr>
    </w:p>
    <w:p w14:paraId="1AEC47D8" w14:textId="77777777" w:rsidR="00D9600E" w:rsidRDefault="00D9600E">
      <w:pPr>
        <w:spacing w:line="200" w:lineRule="exact"/>
      </w:pPr>
    </w:p>
    <w:p w14:paraId="758CEFE6" w14:textId="77777777" w:rsidR="00D9600E" w:rsidRDefault="00D9600E">
      <w:pPr>
        <w:spacing w:line="200" w:lineRule="exact"/>
      </w:pPr>
    </w:p>
    <w:p w14:paraId="3ADC40DE" w14:textId="77777777" w:rsidR="00D9600E" w:rsidRDefault="00D9600E">
      <w:pPr>
        <w:spacing w:line="200" w:lineRule="exact"/>
      </w:pPr>
    </w:p>
    <w:p w14:paraId="2EB1574C" w14:textId="77777777" w:rsidR="00D9600E" w:rsidRDefault="00D9600E">
      <w:pPr>
        <w:spacing w:line="200" w:lineRule="exact"/>
      </w:pPr>
    </w:p>
    <w:p w14:paraId="646EBF7F" w14:textId="77777777" w:rsidR="00D9600E" w:rsidRDefault="00D9600E">
      <w:pPr>
        <w:spacing w:line="200" w:lineRule="exact"/>
      </w:pPr>
    </w:p>
    <w:p w14:paraId="07B55085" w14:textId="77777777" w:rsidR="00D9600E" w:rsidRDefault="00D9600E">
      <w:pPr>
        <w:spacing w:line="200" w:lineRule="exact"/>
      </w:pPr>
    </w:p>
    <w:p w14:paraId="51DEA893" w14:textId="77777777" w:rsidR="00D9600E" w:rsidRDefault="00D9600E">
      <w:pPr>
        <w:spacing w:line="200" w:lineRule="exact"/>
      </w:pPr>
    </w:p>
    <w:p w14:paraId="65F5FA53" w14:textId="77777777" w:rsidR="00D9600E" w:rsidRDefault="00D9600E">
      <w:pPr>
        <w:spacing w:line="200" w:lineRule="exact"/>
      </w:pPr>
    </w:p>
    <w:p w14:paraId="289123B6" w14:textId="77777777" w:rsidR="00D9600E" w:rsidRDefault="00D9600E">
      <w:pPr>
        <w:spacing w:line="200" w:lineRule="exact"/>
      </w:pPr>
    </w:p>
    <w:p w14:paraId="6313C39F" w14:textId="77777777" w:rsidR="00D9600E" w:rsidRDefault="00D9600E">
      <w:pPr>
        <w:spacing w:line="200" w:lineRule="exact"/>
      </w:pPr>
    </w:p>
    <w:p w14:paraId="0844A80C" w14:textId="77777777" w:rsidR="00D9600E" w:rsidRDefault="00D9600E">
      <w:pPr>
        <w:spacing w:line="200" w:lineRule="exact"/>
      </w:pPr>
    </w:p>
    <w:p w14:paraId="4CEF7C72" w14:textId="77777777" w:rsidR="00D9600E" w:rsidRDefault="00D9600E">
      <w:pPr>
        <w:spacing w:line="200" w:lineRule="exact"/>
      </w:pPr>
    </w:p>
    <w:p w14:paraId="1A860213" w14:textId="77777777" w:rsidR="00D9600E" w:rsidRDefault="00D9600E">
      <w:pPr>
        <w:spacing w:line="200" w:lineRule="exact"/>
      </w:pPr>
    </w:p>
    <w:p w14:paraId="220A5285" w14:textId="77777777" w:rsidR="00D9600E" w:rsidRDefault="00D9600E">
      <w:pPr>
        <w:spacing w:line="200" w:lineRule="exact"/>
      </w:pPr>
    </w:p>
    <w:p w14:paraId="010C73F7" w14:textId="77777777" w:rsidR="00D9600E" w:rsidRDefault="00D9600E">
      <w:pPr>
        <w:spacing w:line="200" w:lineRule="exact"/>
      </w:pPr>
    </w:p>
    <w:p w14:paraId="55C96E52" w14:textId="77777777" w:rsidR="00D9600E" w:rsidRDefault="00D9600E">
      <w:pPr>
        <w:spacing w:line="200" w:lineRule="exact"/>
      </w:pPr>
    </w:p>
    <w:p w14:paraId="2B9A2458" w14:textId="77777777" w:rsidR="00D9600E" w:rsidRDefault="00D9600E">
      <w:pPr>
        <w:spacing w:line="200" w:lineRule="exact"/>
      </w:pPr>
    </w:p>
    <w:p w14:paraId="53712021" w14:textId="77777777" w:rsidR="00D9600E" w:rsidRDefault="00D9600E">
      <w:pPr>
        <w:spacing w:line="200" w:lineRule="exact"/>
      </w:pPr>
    </w:p>
    <w:p w14:paraId="35EA7BDD" w14:textId="77777777" w:rsidR="00D9600E" w:rsidRDefault="00D9600E">
      <w:pPr>
        <w:spacing w:line="200" w:lineRule="exact"/>
      </w:pPr>
    </w:p>
    <w:p w14:paraId="7F9E9A02" w14:textId="77777777" w:rsidR="00D9600E" w:rsidRDefault="00D9600E">
      <w:pPr>
        <w:spacing w:line="200" w:lineRule="exact"/>
      </w:pPr>
    </w:p>
    <w:p w14:paraId="02873EEF" w14:textId="77777777" w:rsidR="00D9600E" w:rsidRDefault="00D9600E">
      <w:pPr>
        <w:spacing w:line="200" w:lineRule="exact"/>
      </w:pPr>
    </w:p>
    <w:p w14:paraId="19860236" w14:textId="77777777" w:rsidR="00D9600E" w:rsidRDefault="00D9600E">
      <w:pPr>
        <w:spacing w:line="200" w:lineRule="exact"/>
      </w:pPr>
    </w:p>
    <w:p w14:paraId="450F8B9D" w14:textId="77777777" w:rsidR="00D9600E" w:rsidRDefault="00D9600E">
      <w:pPr>
        <w:spacing w:line="200" w:lineRule="exact"/>
      </w:pPr>
    </w:p>
    <w:p w14:paraId="006BE725" w14:textId="77777777" w:rsidR="00D9600E" w:rsidRDefault="00D9600E">
      <w:pPr>
        <w:spacing w:line="200" w:lineRule="exact"/>
      </w:pPr>
    </w:p>
    <w:p w14:paraId="468F3981" w14:textId="77777777" w:rsidR="00D9600E" w:rsidRDefault="00D9600E">
      <w:pPr>
        <w:spacing w:line="200" w:lineRule="exact"/>
      </w:pPr>
    </w:p>
    <w:p w14:paraId="7F9DD324" w14:textId="77777777" w:rsidR="00D9600E" w:rsidRDefault="00D9600E">
      <w:pPr>
        <w:spacing w:line="200" w:lineRule="exact"/>
      </w:pPr>
    </w:p>
    <w:p w14:paraId="64BA0A1B" w14:textId="77777777" w:rsidR="00D9600E" w:rsidRDefault="00D9600E">
      <w:pPr>
        <w:spacing w:line="200" w:lineRule="exact"/>
      </w:pPr>
    </w:p>
    <w:p w14:paraId="50229BBA" w14:textId="77777777" w:rsidR="00D9600E" w:rsidRDefault="00D9600E">
      <w:pPr>
        <w:spacing w:line="200" w:lineRule="exact"/>
      </w:pPr>
    </w:p>
    <w:p w14:paraId="5ABD1A51" w14:textId="77777777" w:rsidR="00D9600E" w:rsidRDefault="00D9600E">
      <w:pPr>
        <w:spacing w:line="200" w:lineRule="exact"/>
      </w:pPr>
    </w:p>
    <w:p w14:paraId="23A776E9" w14:textId="77777777" w:rsidR="00D9600E" w:rsidRDefault="00D9600E">
      <w:pPr>
        <w:spacing w:line="200" w:lineRule="exact"/>
      </w:pPr>
    </w:p>
    <w:p w14:paraId="6A89882E" w14:textId="77777777" w:rsidR="00D9600E" w:rsidRDefault="00D9600E">
      <w:pPr>
        <w:spacing w:line="200" w:lineRule="exact"/>
      </w:pPr>
    </w:p>
    <w:p w14:paraId="393A4E1D" w14:textId="77777777" w:rsidR="00D9600E" w:rsidRDefault="00D9600E">
      <w:pPr>
        <w:spacing w:line="200" w:lineRule="exact"/>
      </w:pPr>
    </w:p>
    <w:p w14:paraId="0CD37C9D" w14:textId="77777777" w:rsidR="00D9600E" w:rsidRDefault="00D9600E">
      <w:pPr>
        <w:spacing w:line="200" w:lineRule="exact"/>
      </w:pPr>
    </w:p>
    <w:p w14:paraId="286050DA" w14:textId="77777777" w:rsidR="00D9600E" w:rsidRDefault="00D9600E">
      <w:pPr>
        <w:spacing w:line="200" w:lineRule="exact"/>
      </w:pPr>
    </w:p>
    <w:p w14:paraId="120A8F6B" w14:textId="77777777" w:rsidR="00D9600E" w:rsidRDefault="00D9600E">
      <w:pPr>
        <w:spacing w:line="200" w:lineRule="exact"/>
      </w:pPr>
    </w:p>
    <w:p w14:paraId="3A2CB5A4" w14:textId="77777777" w:rsidR="00D9600E" w:rsidRDefault="00D9600E">
      <w:pPr>
        <w:spacing w:line="200" w:lineRule="exact"/>
      </w:pPr>
    </w:p>
    <w:p w14:paraId="60413024" w14:textId="77777777" w:rsidR="00D9600E" w:rsidRDefault="00D9600E">
      <w:pPr>
        <w:spacing w:line="200" w:lineRule="exact"/>
      </w:pPr>
    </w:p>
    <w:p w14:paraId="3FE0AD92" w14:textId="77777777" w:rsidR="00D9600E" w:rsidRDefault="00D9600E">
      <w:pPr>
        <w:spacing w:line="200" w:lineRule="exact"/>
      </w:pPr>
    </w:p>
    <w:p w14:paraId="296F815F" w14:textId="77777777" w:rsidR="00D9600E" w:rsidRDefault="00D9600E">
      <w:pPr>
        <w:spacing w:line="200" w:lineRule="exact"/>
      </w:pPr>
    </w:p>
    <w:p w14:paraId="35C2F05B" w14:textId="77777777" w:rsidR="00D9600E" w:rsidRDefault="00D9600E">
      <w:pPr>
        <w:spacing w:line="200" w:lineRule="exact"/>
      </w:pPr>
    </w:p>
    <w:p w14:paraId="128B9A8B" w14:textId="77777777" w:rsidR="00D9600E" w:rsidRDefault="00D9600E">
      <w:pPr>
        <w:spacing w:line="200" w:lineRule="exact"/>
      </w:pPr>
    </w:p>
    <w:p w14:paraId="10B484EA" w14:textId="77777777" w:rsidR="00D9600E" w:rsidRDefault="00D9600E">
      <w:pPr>
        <w:spacing w:line="200" w:lineRule="exact"/>
      </w:pPr>
    </w:p>
    <w:p w14:paraId="785BC43F" w14:textId="77777777" w:rsidR="00D9600E" w:rsidRDefault="00D9600E">
      <w:pPr>
        <w:spacing w:line="200" w:lineRule="exact"/>
      </w:pPr>
    </w:p>
    <w:p w14:paraId="73848A69" w14:textId="77777777" w:rsidR="00D9600E" w:rsidRDefault="00D9600E">
      <w:pPr>
        <w:spacing w:line="200" w:lineRule="exact"/>
      </w:pPr>
    </w:p>
    <w:p w14:paraId="3EBEE325" w14:textId="77777777" w:rsidR="00D9600E" w:rsidRDefault="00D9600E">
      <w:pPr>
        <w:spacing w:line="200" w:lineRule="exact"/>
      </w:pPr>
    </w:p>
    <w:p w14:paraId="3C1CC5CD" w14:textId="77777777" w:rsidR="00D9600E" w:rsidRDefault="00D9600E">
      <w:pPr>
        <w:spacing w:line="200" w:lineRule="exact"/>
      </w:pPr>
    </w:p>
    <w:p w14:paraId="36DD2EA0" w14:textId="77777777" w:rsidR="00D9600E" w:rsidRDefault="00D9600E">
      <w:pPr>
        <w:spacing w:line="200" w:lineRule="exact"/>
      </w:pPr>
    </w:p>
    <w:p w14:paraId="5E529234" w14:textId="77777777" w:rsidR="00D9600E" w:rsidRDefault="00D9600E">
      <w:pPr>
        <w:spacing w:line="200" w:lineRule="exact"/>
      </w:pPr>
    </w:p>
    <w:p w14:paraId="20BFCC2E" w14:textId="77777777" w:rsidR="00D9600E" w:rsidRDefault="00D9600E">
      <w:pPr>
        <w:spacing w:line="200" w:lineRule="exact"/>
      </w:pPr>
    </w:p>
    <w:p w14:paraId="7908BAC7" w14:textId="77777777" w:rsidR="00D9600E" w:rsidRDefault="00D9600E">
      <w:pPr>
        <w:spacing w:line="200" w:lineRule="exact"/>
      </w:pPr>
    </w:p>
    <w:p w14:paraId="5EF25BBA" w14:textId="77777777" w:rsidR="00D9600E" w:rsidRDefault="00D9600E">
      <w:pPr>
        <w:spacing w:line="200" w:lineRule="exact"/>
      </w:pPr>
    </w:p>
    <w:p w14:paraId="12B5DD18" w14:textId="1229DE5F" w:rsidR="00D9600E" w:rsidRDefault="00D9600E">
      <w:pPr>
        <w:ind w:left="100"/>
        <w:rPr>
          <w:rFonts w:ascii="Cambria" w:eastAsia="Cambria" w:hAnsi="Cambria" w:cs="Cambria"/>
          <w:sz w:val="24"/>
          <w:szCs w:val="24"/>
        </w:rPr>
        <w:sectPr w:rsidR="00D9600E">
          <w:footerReference w:type="default" r:id="rId7"/>
          <w:pgSz w:w="11920" w:h="16840"/>
          <w:pgMar w:top="620" w:right="1680" w:bottom="280" w:left="1340" w:header="720" w:footer="720" w:gutter="0"/>
          <w:cols w:space="720"/>
        </w:sectPr>
      </w:pPr>
    </w:p>
    <w:p w14:paraId="65EF921F" w14:textId="6B074EDF" w:rsidR="00D9600E" w:rsidRDefault="00000000">
      <w:pPr>
        <w:spacing w:before="59"/>
        <w:ind w:left="120" w:right="-56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-2"/>
          <w:sz w:val="24"/>
          <w:szCs w:val="24"/>
        </w:rPr>
        <w:lastRenderedPageBreak/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 w:rsidR="00B34BD7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32C59624" w14:textId="77777777" w:rsidR="00D9600E" w:rsidRDefault="00000000">
      <w:pPr>
        <w:spacing w:before="10" w:line="180" w:lineRule="exact"/>
        <w:rPr>
          <w:sz w:val="19"/>
          <w:szCs w:val="19"/>
        </w:rPr>
      </w:pPr>
      <w:r>
        <w:br w:type="column"/>
      </w:r>
    </w:p>
    <w:p w14:paraId="611DA59D" w14:textId="77777777" w:rsidR="00D9600E" w:rsidRDefault="00D9600E">
      <w:pPr>
        <w:spacing w:line="200" w:lineRule="exact"/>
      </w:pPr>
    </w:p>
    <w:p w14:paraId="49675D43" w14:textId="77777777" w:rsidR="00D9600E" w:rsidRDefault="00D9600E">
      <w:pPr>
        <w:spacing w:line="200" w:lineRule="exact"/>
      </w:pPr>
    </w:p>
    <w:p w14:paraId="1D71BC64" w14:textId="77777777" w:rsidR="00D9600E" w:rsidRDefault="00000000">
      <w:pPr>
        <w:spacing w:line="400" w:lineRule="exact"/>
        <w:rPr>
          <w:sz w:val="36"/>
          <w:szCs w:val="36"/>
        </w:rPr>
        <w:sectPr w:rsidR="00D9600E">
          <w:pgSz w:w="11920" w:h="16840"/>
          <w:pgMar w:top="640" w:right="620" w:bottom="280" w:left="600" w:header="720" w:footer="720" w:gutter="0"/>
          <w:cols w:num="2" w:space="720" w:equalWidth="0">
            <w:col w:w="1680" w:space="2795"/>
            <w:col w:w="6225"/>
          </w:cols>
        </w:sectPr>
      </w:pPr>
      <w:r>
        <w:rPr>
          <w:b/>
          <w:position w:val="-1"/>
          <w:sz w:val="36"/>
          <w:szCs w:val="36"/>
          <w:u w:val="thick" w:color="000000"/>
        </w:rPr>
        <w:t>Pr</w:t>
      </w:r>
      <w:r>
        <w:rPr>
          <w:b/>
          <w:spacing w:val="1"/>
          <w:position w:val="-1"/>
          <w:sz w:val="36"/>
          <w:szCs w:val="36"/>
          <w:u w:val="thick" w:color="000000"/>
        </w:rPr>
        <w:t>a</w:t>
      </w:r>
      <w:r>
        <w:rPr>
          <w:b/>
          <w:spacing w:val="-1"/>
          <w:position w:val="-1"/>
          <w:sz w:val="36"/>
          <w:szCs w:val="36"/>
          <w:u w:val="thick" w:color="000000"/>
        </w:rPr>
        <w:t>c</w:t>
      </w:r>
      <w:r>
        <w:rPr>
          <w:b/>
          <w:position w:val="-1"/>
          <w:sz w:val="36"/>
          <w:szCs w:val="36"/>
          <w:u w:val="thick" w:color="000000"/>
        </w:rPr>
        <w:t>tic</w:t>
      </w:r>
      <w:r>
        <w:rPr>
          <w:b/>
          <w:spacing w:val="1"/>
          <w:position w:val="-1"/>
          <w:sz w:val="36"/>
          <w:szCs w:val="36"/>
          <w:u w:val="thick" w:color="000000"/>
        </w:rPr>
        <w:t>a</w:t>
      </w:r>
      <w:r>
        <w:rPr>
          <w:b/>
          <w:position w:val="-1"/>
          <w:sz w:val="36"/>
          <w:szCs w:val="36"/>
          <w:u w:val="thick" w:color="000000"/>
        </w:rPr>
        <w:t>l:</w:t>
      </w:r>
      <w:r>
        <w:rPr>
          <w:b/>
          <w:spacing w:val="-1"/>
          <w:position w:val="-1"/>
          <w:sz w:val="36"/>
          <w:szCs w:val="36"/>
          <w:u w:val="thick" w:color="000000"/>
        </w:rPr>
        <w:t xml:space="preserve"> </w:t>
      </w:r>
      <w:r>
        <w:rPr>
          <w:b/>
          <w:position w:val="-1"/>
          <w:sz w:val="36"/>
          <w:szCs w:val="36"/>
          <w:u w:val="thick" w:color="000000"/>
        </w:rPr>
        <w:t>1</w:t>
      </w:r>
    </w:p>
    <w:p w14:paraId="2F551522" w14:textId="77777777" w:rsidR="00D9600E" w:rsidRDefault="00000000">
      <w:pPr>
        <w:spacing w:before="4" w:line="180" w:lineRule="exact"/>
        <w:rPr>
          <w:sz w:val="19"/>
          <w:szCs w:val="19"/>
        </w:rPr>
      </w:pPr>
      <w:r>
        <w:pict w14:anchorId="136A05BA">
          <v:group id="_x0000_s1175" style="position:absolute;margin-left:23.95pt;margin-top:23.45pt;width:547.8pt;height:795.2pt;z-index:-1155;mso-position-horizontal-relative:page;mso-position-vertical-relative:page" coordorigin="479,469" coordsize="10956,15904">
            <v:shape id="_x0000_s1179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78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77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76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</w:p>
    <w:p w14:paraId="6E1873CB" w14:textId="77777777" w:rsidR="00D9600E" w:rsidRDefault="00D9600E">
      <w:pPr>
        <w:spacing w:line="200" w:lineRule="exact"/>
      </w:pPr>
    </w:p>
    <w:p w14:paraId="3B1F26A9" w14:textId="77777777" w:rsidR="00D9600E" w:rsidRDefault="00000000">
      <w:pPr>
        <w:spacing w:before="22" w:line="300" w:lineRule="exact"/>
        <w:ind w:left="116"/>
        <w:rPr>
          <w:sz w:val="28"/>
          <w:szCs w:val="28"/>
        </w:rPr>
      </w:pPr>
      <w:r>
        <w:rPr>
          <w:b/>
          <w:position w:val="-1"/>
          <w:sz w:val="28"/>
          <w:szCs w:val="28"/>
          <w:u w:val="thick" w:color="000000"/>
        </w:rPr>
        <w:t>Ai</w:t>
      </w:r>
      <w:r>
        <w:rPr>
          <w:b/>
          <w:spacing w:val="3"/>
          <w:position w:val="-1"/>
          <w:sz w:val="28"/>
          <w:szCs w:val="28"/>
          <w:u w:val="thick" w:color="000000"/>
        </w:rPr>
        <w:t>m</w:t>
      </w:r>
      <w:r>
        <w:rPr>
          <w:b/>
          <w:position w:val="-1"/>
          <w:sz w:val="28"/>
          <w:szCs w:val="28"/>
          <w:u w:val="thick" w:color="000000"/>
        </w:rPr>
        <w:t>:</w:t>
      </w:r>
      <w:r>
        <w:rPr>
          <w:b/>
          <w:spacing w:val="-6"/>
          <w:position w:val="-1"/>
          <w:sz w:val="28"/>
          <w:szCs w:val="28"/>
          <w:u w:val="thick" w:color="000000"/>
        </w:rPr>
        <w:t xml:space="preserve"> </w:t>
      </w:r>
      <w:r>
        <w:rPr>
          <w:b/>
          <w:position w:val="-1"/>
          <w:sz w:val="28"/>
          <w:szCs w:val="28"/>
          <w:u w:val="thick" w:color="000000"/>
        </w:rPr>
        <w:t>O</w:t>
      </w:r>
      <w:r>
        <w:rPr>
          <w:b/>
          <w:spacing w:val="-2"/>
          <w:position w:val="-1"/>
          <w:sz w:val="28"/>
          <w:szCs w:val="28"/>
          <w:u w:val="thick" w:color="000000"/>
        </w:rPr>
        <w:t>S</w:t>
      </w:r>
      <w:r>
        <w:rPr>
          <w:b/>
          <w:spacing w:val="2"/>
          <w:position w:val="-1"/>
          <w:sz w:val="28"/>
          <w:szCs w:val="28"/>
          <w:u w:val="thick" w:color="000000"/>
        </w:rPr>
        <w:t>I</w:t>
      </w:r>
      <w:r>
        <w:rPr>
          <w:b/>
          <w:position w:val="-1"/>
          <w:sz w:val="28"/>
          <w:szCs w:val="28"/>
          <w:u w:val="thick" w:color="000000"/>
        </w:rPr>
        <w:t>NT</w:t>
      </w:r>
      <w:r>
        <w:rPr>
          <w:b/>
          <w:spacing w:val="-9"/>
          <w:position w:val="-1"/>
          <w:sz w:val="28"/>
          <w:szCs w:val="28"/>
          <w:u w:val="thick" w:color="000000"/>
        </w:rPr>
        <w:t xml:space="preserve"> </w:t>
      </w:r>
      <w:r>
        <w:rPr>
          <w:b/>
          <w:spacing w:val="-2"/>
          <w:position w:val="-1"/>
          <w:sz w:val="28"/>
          <w:szCs w:val="28"/>
          <w:u w:val="thick" w:color="000000"/>
        </w:rPr>
        <w:t>F</w:t>
      </w:r>
      <w:r>
        <w:rPr>
          <w:b/>
          <w:spacing w:val="1"/>
          <w:position w:val="-1"/>
          <w:sz w:val="28"/>
          <w:szCs w:val="28"/>
          <w:u w:val="thick" w:color="000000"/>
        </w:rPr>
        <w:t>r</w:t>
      </w:r>
      <w:r>
        <w:rPr>
          <w:b/>
          <w:position w:val="-1"/>
          <w:sz w:val="28"/>
          <w:szCs w:val="28"/>
          <w:u w:val="thick" w:color="000000"/>
        </w:rPr>
        <w:t>a</w:t>
      </w:r>
      <w:r>
        <w:rPr>
          <w:b/>
          <w:spacing w:val="3"/>
          <w:position w:val="-1"/>
          <w:sz w:val="28"/>
          <w:szCs w:val="28"/>
          <w:u w:val="thick" w:color="000000"/>
        </w:rPr>
        <w:t>m</w:t>
      </w:r>
      <w:r>
        <w:rPr>
          <w:b/>
          <w:spacing w:val="1"/>
          <w:position w:val="-1"/>
          <w:sz w:val="28"/>
          <w:szCs w:val="28"/>
          <w:u w:val="thick" w:color="000000"/>
        </w:rPr>
        <w:t>e</w:t>
      </w:r>
      <w:r>
        <w:rPr>
          <w:b/>
          <w:position w:val="-1"/>
          <w:sz w:val="28"/>
          <w:szCs w:val="28"/>
          <w:u w:val="thick" w:color="000000"/>
        </w:rPr>
        <w:t>wo</w:t>
      </w:r>
      <w:r>
        <w:rPr>
          <w:b/>
          <w:spacing w:val="1"/>
          <w:position w:val="-1"/>
          <w:sz w:val="28"/>
          <w:szCs w:val="28"/>
          <w:u w:val="thick" w:color="000000"/>
        </w:rPr>
        <w:t>r</w:t>
      </w:r>
      <w:r>
        <w:rPr>
          <w:b/>
          <w:position w:val="-1"/>
          <w:sz w:val="28"/>
          <w:szCs w:val="28"/>
          <w:u w:val="thick" w:color="000000"/>
        </w:rPr>
        <w:t>k</w:t>
      </w:r>
    </w:p>
    <w:p w14:paraId="351AFB3C" w14:textId="77777777" w:rsidR="00D9600E" w:rsidRDefault="00D9600E">
      <w:pPr>
        <w:spacing w:before="9" w:line="140" w:lineRule="exact"/>
        <w:rPr>
          <w:sz w:val="14"/>
          <w:szCs w:val="14"/>
        </w:rPr>
      </w:pPr>
    </w:p>
    <w:p w14:paraId="6724FE77" w14:textId="77777777" w:rsidR="00D9600E" w:rsidRDefault="00D9600E">
      <w:pPr>
        <w:spacing w:line="200" w:lineRule="exact"/>
      </w:pPr>
    </w:p>
    <w:p w14:paraId="11431AFD" w14:textId="77777777" w:rsidR="00D9600E" w:rsidRDefault="00000000">
      <w:pPr>
        <w:spacing w:before="22"/>
        <w:ind w:left="116"/>
        <w:rPr>
          <w:sz w:val="28"/>
          <w:szCs w:val="28"/>
        </w:rPr>
      </w:pPr>
      <w:r>
        <w:rPr>
          <w:b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>I</w:t>
      </w:r>
      <w:r>
        <w:rPr>
          <w:b/>
          <w:sz w:val="28"/>
          <w:szCs w:val="28"/>
        </w:rPr>
        <w:t>NT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wo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k</w:t>
      </w:r>
      <w:r>
        <w:rPr>
          <w:b/>
          <w:sz w:val="28"/>
          <w:szCs w:val="28"/>
        </w:rPr>
        <w:t>:</w:t>
      </w:r>
    </w:p>
    <w:p w14:paraId="566F03C5" w14:textId="77777777" w:rsidR="00D9600E" w:rsidRDefault="00000000">
      <w:pPr>
        <w:spacing w:before="51" w:line="275" w:lineRule="auto"/>
        <w:ind w:left="116" w:right="54"/>
        <w:jc w:val="both"/>
        <w:rPr>
          <w:sz w:val="28"/>
          <w:szCs w:val="28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yb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tu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SI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hnolo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ies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that may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quickly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y.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b</w:t>
      </w:r>
      <w:r>
        <w:rPr>
          <w:spacing w:val="-3"/>
          <w:sz w:val="24"/>
          <w:szCs w:val="24"/>
        </w:rPr>
        <w:t>-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plat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ows you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w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OS</w:t>
      </w:r>
      <w:r>
        <w:rPr>
          <w:spacing w:val="2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 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ious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mes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ment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 xml:space="preserve">NT </w:t>
      </w:r>
      <w:r>
        <w:rPr>
          <w:spacing w:val="1"/>
          <w:sz w:val="24"/>
          <w:szCs w:val="24"/>
        </w:rPr>
        <w:t>fr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ough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op</w:t>
      </w:r>
      <w:r>
        <w:rPr>
          <w:spacing w:val="-6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3"/>
          <w:sz w:val="24"/>
          <w:szCs w:val="24"/>
        </w:rPr>
        <w:t>-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ow</w:t>
      </w:r>
      <w:r>
        <w:rPr>
          <w:spacing w:val="-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by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look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S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ides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x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6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ce</w:t>
      </w:r>
      <w:r>
        <w:rPr>
          <w:spacing w:val="-2"/>
          <w:sz w:val="24"/>
          <w:szCs w:val="24"/>
        </w:rPr>
        <w:t>s</w:t>
      </w:r>
      <w:r>
        <w:rPr>
          <w:spacing w:val="7"/>
          <w:sz w:val="24"/>
          <w:szCs w:val="24"/>
        </w:rPr>
        <w:t>.</w:t>
      </w:r>
      <w:r>
        <w:rPr>
          <w:b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>I</w:t>
      </w:r>
      <w:r>
        <w:rPr>
          <w:b/>
          <w:sz w:val="28"/>
          <w:szCs w:val="28"/>
        </w:rPr>
        <w:t xml:space="preserve">NT 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wo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k</w:t>
      </w:r>
      <w:r>
        <w:rPr>
          <w:b/>
          <w:spacing w:val="-16"/>
          <w:sz w:val="28"/>
          <w:szCs w:val="28"/>
        </w:rPr>
        <w:t xml:space="preserve"> </w:t>
      </w:r>
      <w:r>
        <w:rPr>
          <w:b/>
          <w:sz w:val="28"/>
          <w:szCs w:val="28"/>
        </w:rPr>
        <w:t>Cla</w:t>
      </w:r>
      <w:r>
        <w:rPr>
          <w:b/>
          <w:spacing w:val="2"/>
          <w:sz w:val="28"/>
          <w:szCs w:val="28"/>
        </w:rPr>
        <w:t>ss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f</w:t>
      </w:r>
      <w:r>
        <w:rPr>
          <w:b/>
          <w:sz w:val="28"/>
          <w:szCs w:val="28"/>
        </w:rPr>
        <w:t>ic</w:t>
      </w:r>
      <w:r>
        <w:rPr>
          <w:b/>
          <w:spacing w:val="5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t</w:t>
      </w:r>
      <w:r>
        <w:rPr>
          <w:b/>
          <w:sz w:val="28"/>
          <w:szCs w:val="28"/>
        </w:rPr>
        <w:t>i</w:t>
      </w:r>
      <w:r>
        <w:rPr>
          <w:b/>
          <w:spacing w:val="4"/>
          <w:sz w:val="28"/>
          <w:szCs w:val="28"/>
        </w:rPr>
        <w:t>o</w:t>
      </w:r>
      <w:r>
        <w:rPr>
          <w:b/>
          <w:sz w:val="28"/>
          <w:szCs w:val="28"/>
        </w:rPr>
        <w:t>n</w:t>
      </w:r>
    </w:p>
    <w:p w14:paraId="7BF08EAE" w14:textId="77777777" w:rsidR="00D9600E" w:rsidRDefault="00000000">
      <w:pPr>
        <w:spacing w:before="5" w:line="275" w:lineRule="auto"/>
        <w:ind w:left="116" w:right="2035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OS</w:t>
      </w:r>
      <w:r>
        <w:rPr>
          <w:spacing w:val="2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T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acce</w:t>
      </w:r>
      <w:r>
        <w:rPr>
          <w:spacing w:val="-2"/>
          <w:sz w:val="24"/>
          <w:szCs w:val="24"/>
        </w:rPr>
        <w:t>ss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z w:val="24"/>
          <w:szCs w:val="24"/>
        </w:rPr>
        <w:t>om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: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>/</w:t>
      </w:r>
      <w:r>
        <w:rPr>
          <w:sz w:val="24"/>
          <w:szCs w:val="24"/>
        </w:rPr>
        <w:t>/o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tfr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>.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om/ 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ight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top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the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"/>
          <w:sz w:val="24"/>
          <w:szCs w:val="24"/>
        </w:rPr>
        <w:t xml:space="preserve"> 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ind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ind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f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(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) —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tes 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tool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tal</w:t>
      </w:r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loc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</w:p>
    <w:p w14:paraId="569E9B8D" w14:textId="77777777" w:rsidR="00D9600E" w:rsidRDefault="00000000">
      <w:pPr>
        <w:spacing w:before="2" w:line="275" w:lineRule="auto"/>
        <w:ind w:left="116" w:right="6520"/>
        <w:rPr>
          <w:sz w:val="24"/>
          <w:szCs w:val="24"/>
        </w:rPr>
      </w:pP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D)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—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Google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Google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 xml:space="preserve">king) </w:t>
      </w:r>
      <w:r>
        <w:rPr>
          <w:spacing w:val="1"/>
          <w:sz w:val="24"/>
          <w:szCs w:val="24"/>
        </w:rPr>
        <w:t>(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) —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</w:p>
    <w:p w14:paraId="1DC25142" w14:textId="77777777" w:rsidR="00D9600E" w:rsidRDefault="00000000">
      <w:pPr>
        <w:spacing w:before="1"/>
        <w:ind w:left="116"/>
        <w:rPr>
          <w:sz w:val="24"/>
          <w:szCs w:val="24"/>
        </w:rPr>
      </w:pPr>
      <w:r>
        <w:rPr>
          <w:spacing w:val="5"/>
          <w:sz w:val="24"/>
          <w:szCs w:val="24"/>
        </w:rPr>
        <w:t>(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)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—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L that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ontains the</w:t>
      </w:r>
      <w:r>
        <w:rPr>
          <w:spacing w:val="-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L i</w:t>
      </w:r>
      <w:r>
        <w:rPr>
          <w:spacing w:val="1"/>
          <w:sz w:val="24"/>
          <w:szCs w:val="24"/>
        </w:rPr>
        <w:t>t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lf mu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manu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</w:p>
    <w:p w14:paraId="42B40D12" w14:textId="77777777" w:rsidR="00D9600E" w:rsidRDefault="00000000">
      <w:pPr>
        <w:spacing w:before="42" w:line="300" w:lineRule="exact"/>
        <w:ind w:left="120"/>
        <w:rPr>
          <w:sz w:val="28"/>
          <w:szCs w:val="28"/>
        </w:rPr>
      </w:pPr>
      <w:r>
        <w:pict w14:anchorId="656A653E">
          <v:group id="_x0000_s1170" style="position:absolute;left:0;text-align:left;margin-left:34.65pt;margin-top:1.7pt;width:376pt;height:391.85pt;z-index:-1156;mso-position-horizontal-relative:page" coordorigin="693,34" coordsize="7520,7837">
            <v:shape id="_x0000_s1174" style="position:absolute;left:720;top:44;width:4278;height:322" coordorigin="720,44" coordsize="4278,322" path="m720,366r4279,l4999,44,720,44r,322xe" fillcolor="#f3eeee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3" type="#_x0000_t75" style="position:absolute;left:693;top:423;width:7520;height:7448">
              <v:imagedata r:id="rId8" o:title=""/>
            </v:shape>
            <v:shape id="_x0000_s1172" type="#_x0000_t75" style="position:absolute;left:780;top:484;width:7260;height:7215">
              <v:imagedata r:id="rId9" o:title=""/>
            </v:shape>
            <v:shape id="_x0000_s1171" style="position:absolute;left:750;top:454;width:7320;height:7275" coordorigin="750,454" coordsize="7320,7275" path="m750,7729r7320,l8070,454r-7320,l750,7729xe" filled="f" strokeweight="3pt">
              <v:path arrowok="t"/>
            </v:shape>
            <w10:wrap anchorx="page"/>
          </v:group>
        </w:pict>
      </w:r>
      <w:r>
        <w:rPr>
          <w:b/>
          <w:spacing w:val="1"/>
          <w:position w:val="-1"/>
          <w:sz w:val="28"/>
          <w:szCs w:val="28"/>
        </w:rPr>
        <w:t>Be</w:t>
      </w:r>
      <w:r>
        <w:rPr>
          <w:b/>
          <w:position w:val="-1"/>
          <w:sz w:val="28"/>
          <w:szCs w:val="28"/>
        </w:rPr>
        <w:t>low</w:t>
      </w:r>
      <w:r>
        <w:rPr>
          <w:b/>
          <w:spacing w:val="-4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you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spacing w:val="1"/>
          <w:position w:val="-1"/>
          <w:sz w:val="28"/>
          <w:szCs w:val="28"/>
        </w:rPr>
        <w:t>c</w:t>
      </w:r>
      <w:r>
        <w:rPr>
          <w:b/>
          <w:position w:val="-1"/>
          <w:sz w:val="28"/>
          <w:szCs w:val="28"/>
        </w:rPr>
        <w:t>an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spacing w:val="-1"/>
          <w:position w:val="-1"/>
          <w:sz w:val="28"/>
          <w:szCs w:val="28"/>
        </w:rPr>
        <w:t>f</w:t>
      </w:r>
      <w:r>
        <w:rPr>
          <w:b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n</w:t>
      </w:r>
      <w:r>
        <w:rPr>
          <w:b/>
          <w:position w:val="-1"/>
          <w:sz w:val="28"/>
          <w:szCs w:val="28"/>
        </w:rPr>
        <w:t>d</w:t>
      </w:r>
      <w:r>
        <w:rPr>
          <w:b/>
          <w:spacing w:val="-8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an</w:t>
      </w:r>
      <w:r>
        <w:rPr>
          <w:b/>
          <w:spacing w:val="-2"/>
          <w:position w:val="-1"/>
          <w:sz w:val="28"/>
          <w:szCs w:val="28"/>
        </w:rPr>
        <w:t xml:space="preserve"> </w:t>
      </w:r>
      <w:r>
        <w:rPr>
          <w:b/>
          <w:spacing w:val="4"/>
          <w:position w:val="-1"/>
          <w:sz w:val="28"/>
          <w:szCs w:val="28"/>
        </w:rPr>
        <w:t>O</w:t>
      </w:r>
      <w:r>
        <w:rPr>
          <w:b/>
          <w:spacing w:val="-1"/>
          <w:position w:val="-1"/>
          <w:sz w:val="28"/>
          <w:szCs w:val="28"/>
        </w:rPr>
        <w:t>S</w:t>
      </w:r>
      <w:r>
        <w:rPr>
          <w:b/>
          <w:spacing w:val="2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NT</w:t>
      </w:r>
      <w:r>
        <w:rPr>
          <w:b/>
          <w:spacing w:val="-4"/>
          <w:position w:val="-1"/>
          <w:sz w:val="28"/>
          <w:szCs w:val="28"/>
        </w:rPr>
        <w:t xml:space="preserve"> </w:t>
      </w:r>
      <w:r>
        <w:rPr>
          <w:b/>
          <w:spacing w:val="-1"/>
          <w:position w:val="-1"/>
          <w:sz w:val="28"/>
          <w:szCs w:val="28"/>
        </w:rPr>
        <w:t>t</w:t>
      </w:r>
      <w:r>
        <w:rPr>
          <w:b/>
          <w:spacing w:val="1"/>
          <w:position w:val="-1"/>
          <w:sz w:val="28"/>
          <w:szCs w:val="28"/>
        </w:rPr>
        <w:t>re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4"/>
          <w:position w:val="-1"/>
          <w:sz w:val="28"/>
          <w:szCs w:val="28"/>
        </w:rPr>
        <w:t xml:space="preserve"> </w:t>
      </w:r>
      <w:r>
        <w:rPr>
          <w:b/>
          <w:color w:val="3B3A3A"/>
          <w:position w:val="-1"/>
          <w:sz w:val="28"/>
          <w:szCs w:val="28"/>
        </w:rPr>
        <w:t>:</w:t>
      </w:r>
    </w:p>
    <w:p w14:paraId="106638F1" w14:textId="77777777" w:rsidR="00D9600E" w:rsidRDefault="00D9600E">
      <w:pPr>
        <w:spacing w:before="5" w:line="160" w:lineRule="exact"/>
        <w:rPr>
          <w:sz w:val="16"/>
          <w:szCs w:val="16"/>
        </w:rPr>
      </w:pPr>
    </w:p>
    <w:p w14:paraId="3CA34161" w14:textId="77777777" w:rsidR="00D9600E" w:rsidRDefault="00D9600E">
      <w:pPr>
        <w:spacing w:line="200" w:lineRule="exact"/>
      </w:pPr>
    </w:p>
    <w:p w14:paraId="5E0FF92F" w14:textId="77777777" w:rsidR="00D9600E" w:rsidRDefault="00D9600E">
      <w:pPr>
        <w:spacing w:line="200" w:lineRule="exact"/>
      </w:pPr>
    </w:p>
    <w:p w14:paraId="25D75CD6" w14:textId="77777777" w:rsidR="00D9600E" w:rsidRDefault="00D9600E">
      <w:pPr>
        <w:spacing w:line="200" w:lineRule="exact"/>
      </w:pPr>
    </w:p>
    <w:p w14:paraId="521152A3" w14:textId="77777777" w:rsidR="00D9600E" w:rsidRDefault="00D9600E">
      <w:pPr>
        <w:spacing w:line="200" w:lineRule="exact"/>
      </w:pPr>
    </w:p>
    <w:p w14:paraId="7D9C0955" w14:textId="77777777" w:rsidR="00D9600E" w:rsidRDefault="00D9600E">
      <w:pPr>
        <w:spacing w:line="200" w:lineRule="exact"/>
      </w:pPr>
    </w:p>
    <w:p w14:paraId="661F0514" w14:textId="77777777" w:rsidR="00D9600E" w:rsidRDefault="00D9600E">
      <w:pPr>
        <w:spacing w:line="200" w:lineRule="exact"/>
      </w:pPr>
    </w:p>
    <w:p w14:paraId="4F12AC34" w14:textId="77777777" w:rsidR="00D9600E" w:rsidRDefault="00D9600E">
      <w:pPr>
        <w:spacing w:line="200" w:lineRule="exact"/>
      </w:pPr>
    </w:p>
    <w:p w14:paraId="1A651BDD" w14:textId="77777777" w:rsidR="00D9600E" w:rsidRDefault="00D9600E">
      <w:pPr>
        <w:spacing w:line="200" w:lineRule="exact"/>
      </w:pPr>
    </w:p>
    <w:p w14:paraId="33EAA003" w14:textId="77777777" w:rsidR="00D9600E" w:rsidRDefault="00D9600E">
      <w:pPr>
        <w:spacing w:line="200" w:lineRule="exact"/>
      </w:pPr>
    </w:p>
    <w:p w14:paraId="4B096BCE" w14:textId="77777777" w:rsidR="00D9600E" w:rsidRDefault="00D9600E">
      <w:pPr>
        <w:spacing w:line="200" w:lineRule="exact"/>
      </w:pPr>
    </w:p>
    <w:p w14:paraId="43799A13" w14:textId="77777777" w:rsidR="00D9600E" w:rsidRDefault="00D9600E">
      <w:pPr>
        <w:spacing w:line="200" w:lineRule="exact"/>
      </w:pPr>
    </w:p>
    <w:p w14:paraId="2B189562" w14:textId="77777777" w:rsidR="00D9600E" w:rsidRDefault="00D9600E">
      <w:pPr>
        <w:spacing w:line="200" w:lineRule="exact"/>
      </w:pPr>
    </w:p>
    <w:p w14:paraId="69279934" w14:textId="77777777" w:rsidR="00D9600E" w:rsidRDefault="00D9600E">
      <w:pPr>
        <w:spacing w:line="200" w:lineRule="exact"/>
      </w:pPr>
    </w:p>
    <w:p w14:paraId="2F2D6078" w14:textId="77777777" w:rsidR="00D9600E" w:rsidRDefault="00D9600E">
      <w:pPr>
        <w:spacing w:line="200" w:lineRule="exact"/>
      </w:pPr>
    </w:p>
    <w:p w14:paraId="7ADAA9BE" w14:textId="77777777" w:rsidR="00D9600E" w:rsidRDefault="00D9600E">
      <w:pPr>
        <w:spacing w:line="200" w:lineRule="exact"/>
      </w:pPr>
    </w:p>
    <w:p w14:paraId="31AEC92C" w14:textId="77777777" w:rsidR="00D9600E" w:rsidRDefault="00D9600E">
      <w:pPr>
        <w:spacing w:line="200" w:lineRule="exact"/>
      </w:pPr>
    </w:p>
    <w:p w14:paraId="19686D3C" w14:textId="77777777" w:rsidR="00D9600E" w:rsidRDefault="00D9600E">
      <w:pPr>
        <w:spacing w:line="200" w:lineRule="exact"/>
      </w:pPr>
    </w:p>
    <w:p w14:paraId="56335EE0" w14:textId="77777777" w:rsidR="00D9600E" w:rsidRDefault="00D9600E">
      <w:pPr>
        <w:spacing w:line="200" w:lineRule="exact"/>
      </w:pPr>
    </w:p>
    <w:p w14:paraId="0BCBAD8A" w14:textId="77777777" w:rsidR="00D9600E" w:rsidRDefault="00D9600E">
      <w:pPr>
        <w:spacing w:line="200" w:lineRule="exact"/>
      </w:pPr>
    </w:p>
    <w:p w14:paraId="1FCD4BC5" w14:textId="77777777" w:rsidR="00D9600E" w:rsidRDefault="00D9600E">
      <w:pPr>
        <w:spacing w:line="200" w:lineRule="exact"/>
      </w:pPr>
    </w:p>
    <w:p w14:paraId="21E086BB" w14:textId="77777777" w:rsidR="00D9600E" w:rsidRDefault="00D9600E">
      <w:pPr>
        <w:spacing w:line="200" w:lineRule="exact"/>
      </w:pPr>
    </w:p>
    <w:p w14:paraId="3D9D7652" w14:textId="77777777" w:rsidR="00D9600E" w:rsidRDefault="00D9600E">
      <w:pPr>
        <w:spacing w:line="200" w:lineRule="exact"/>
      </w:pPr>
    </w:p>
    <w:p w14:paraId="5CD0FF14" w14:textId="77777777" w:rsidR="00D9600E" w:rsidRDefault="00D9600E">
      <w:pPr>
        <w:spacing w:line="200" w:lineRule="exact"/>
      </w:pPr>
    </w:p>
    <w:p w14:paraId="58D6938E" w14:textId="77777777" w:rsidR="00D9600E" w:rsidRDefault="00D9600E">
      <w:pPr>
        <w:spacing w:line="200" w:lineRule="exact"/>
      </w:pPr>
    </w:p>
    <w:p w14:paraId="3AE7A101" w14:textId="77777777" w:rsidR="00D9600E" w:rsidRDefault="00D9600E">
      <w:pPr>
        <w:spacing w:line="200" w:lineRule="exact"/>
      </w:pPr>
    </w:p>
    <w:p w14:paraId="631864D9" w14:textId="77777777" w:rsidR="00D9600E" w:rsidRDefault="00D9600E">
      <w:pPr>
        <w:spacing w:line="200" w:lineRule="exact"/>
      </w:pPr>
    </w:p>
    <w:p w14:paraId="39E1CF98" w14:textId="77777777" w:rsidR="00D9600E" w:rsidRDefault="00D9600E">
      <w:pPr>
        <w:spacing w:line="200" w:lineRule="exact"/>
      </w:pPr>
    </w:p>
    <w:p w14:paraId="26E5D03D" w14:textId="77777777" w:rsidR="00D9600E" w:rsidRDefault="00D9600E">
      <w:pPr>
        <w:spacing w:line="200" w:lineRule="exact"/>
      </w:pPr>
    </w:p>
    <w:p w14:paraId="59727BB7" w14:textId="77777777" w:rsidR="00D9600E" w:rsidRDefault="00D9600E">
      <w:pPr>
        <w:spacing w:line="200" w:lineRule="exact"/>
      </w:pPr>
    </w:p>
    <w:p w14:paraId="1801073B" w14:textId="77777777" w:rsidR="00D9600E" w:rsidRDefault="00D9600E">
      <w:pPr>
        <w:spacing w:line="200" w:lineRule="exact"/>
      </w:pPr>
    </w:p>
    <w:p w14:paraId="7A7F1D8C" w14:textId="77777777" w:rsidR="00D9600E" w:rsidRDefault="00D9600E">
      <w:pPr>
        <w:spacing w:line="200" w:lineRule="exact"/>
      </w:pPr>
    </w:p>
    <w:p w14:paraId="799D901F" w14:textId="77777777" w:rsidR="00D9600E" w:rsidRDefault="00D9600E">
      <w:pPr>
        <w:spacing w:line="200" w:lineRule="exact"/>
      </w:pPr>
    </w:p>
    <w:p w14:paraId="2CAEF6AA" w14:textId="77777777" w:rsidR="00D9600E" w:rsidRDefault="00D9600E">
      <w:pPr>
        <w:spacing w:line="200" w:lineRule="exact"/>
      </w:pPr>
    </w:p>
    <w:p w14:paraId="4F39A5E8" w14:textId="77777777" w:rsidR="00D9600E" w:rsidRDefault="00D9600E">
      <w:pPr>
        <w:spacing w:line="200" w:lineRule="exact"/>
      </w:pPr>
    </w:p>
    <w:p w14:paraId="719EA06D" w14:textId="77777777" w:rsidR="00D9600E" w:rsidRDefault="00D9600E">
      <w:pPr>
        <w:spacing w:line="200" w:lineRule="exact"/>
      </w:pPr>
    </w:p>
    <w:p w14:paraId="6D7D6C0F" w14:textId="77777777" w:rsidR="00D9600E" w:rsidRDefault="00D9600E">
      <w:pPr>
        <w:spacing w:line="200" w:lineRule="exact"/>
      </w:pPr>
    </w:p>
    <w:p w14:paraId="7FA75C07" w14:textId="77777777" w:rsidR="00D9600E" w:rsidRDefault="00D9600E">
      <w:pPr>
        <w:spacing w:line="200" w:lineRule="exact"/>
      </w:pPr>
    </w:p>
    <w:p w14:paraId="52827DFD" w14:textId="77777777" w:rsidR="00D9600E" w:rsidRDefault="00D9600E">
      <w:pPr>
        <w:spacing w:line="200" w:lineRule="exact"/>
      </w:pPr>
    </w:p>
    <w:p w14:paraId="73284014" w14:textId="77777777" w:rsidR="00D9600E" w:rsidRDefault="00D9600E">
      <w:pPr>
        <w:spacing w:line="200" w:lineRule="exact"/>
      </w:pPr>
    </w:p>
    <w:p w14:paraId="6A2F320E" w14:textId="77777777" w:rsidR="00D9600E" w:rsidRDefault="00D9600E">
      <w:pPr>
        <w:spacing w:line="200" w:lineRule="exact"/>
      </w:pPr>
    </w:p>
    <w:p w14:paraId="2FA0276B" w14:textId="73610D97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type w:val="continuous"/>
          <w:pgSz w:w="11920" w:h="16840"/>
          <w:pgMar w:top="620" w:right="62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2E14EFAA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3DBAEFF6">
          <v:group id="_x0000_s1165" style="position:absolute;left:0;text-align:left;margin-left:23.95pt;margin-top:23.45pt;width:547.8pt;height:795.2pt;z-index:-1153;mso-position-horizontal-relative:page;mso-position-vertical-relative:page" coordorigin="479,469" coordsize="10956,15904">
            <v:shape id="_x0000_s1169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68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67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66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743B24A5" w14:textId="77777777" w:rsidR="00D9600E" w:rsidRDefault="00D9600E">
      <w:pPr>
        <w:spacing w:before="2" w:line="220" w:lineRule="exact"/>
        <w:rPr>
          <w:sz w:val="22"/>
          <w:szCs w:val="22"/>
        </w:rPr>
      </w:pPr>
    </w:p>
    <w:p w14:paraId="1BF9D09E" w14:textId="77777777" w:rsidR="00D9600E" w:rsidRDefault="00000000">
      <w:pPr>
        <w:spacing w:before="22"/>
        <w:ind w:left="120"/>
        <w:rPr>
          <w:sz w:val="28"/>
          <w:szCs w:val="28"/>
        </w:rPr>
      </w:pPr>
      <w:r>
        <w:pict w14:anchorId="4794948C">
          <v:group id="_x0000_s1161" style="position:absolute;left:0;text-align:left;margin-left:37.65pt;margin-top:22.1pt;width:463.25pt;height:248.65pt;z-index:-1152;mso-position-horizontal-relative:page" coordorigin="753,442" coordsize="9265,4973">
            <v:shape id="_x0000_s1164" type="#_x0000_t75" style="position:absolute;left:753;top:442;width:9265;height:4973">
              <v:imagedata r:id="rId10" o:title=""/>
            </v:shape>
            <v:shape id="_x0000_s1163" type="#_x0000_t75" style="position:absolute;left:840;top:515;width:9026;height:4736">
              <v:imagedata r:id="rId11" o:title=""/>
            </v:shape>
            <v:shape id="_x0000_s1162" style="position:absolute;left:810;top:485;width:9086;height:4796" coordorigin="810,485" coordsize="9086,4796" path="m810,5281r9086,l9896,485r-9086,l810,5281xe" filled="f" strokeweight="3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U</w:t>
      </w:r>
      <w:r>
        <w:rPr>
          <w:b/>
          <w:spacing w:val="3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:</w:t>
      </w:r>
    </w:p>
    <w:p w14:paraId="59C50ED8" w14:textId="77777777" w:rsidR="00D9600E" w:rsidRDefault="00D9600E">
      <w:pPr>
        <w:spacing w:before="7" w:line="140" w:lineRule="exact"/>
        <w:rPr>
          <w:sz w:val="14"/>
          <w:szCs w:val="14"/>
        </w:rPr>
      </w:pPr>
    </w:p>
    <w:p w14:paraId="77D75F50" w14:textId="77777777" w:rsidR="00D9600E" w:rsidRDefault="00D9600E">
      <w:pPr>
        <w:spacing w:line="200" w:lineRule="exact"/>
      </w:pPr>
    </w:p>
    <w:p w14:paraId="1C708104" w14:textId="77777777" w:rsidR="00D9600E" w:rsidRDefault="00D9600E">
      <w:pPr>
        <w:spacing w:line="200" w:lineRule="exact"/>
      </w:pPr>
    </w:p>
    <w:p w14:paraId="23124129" w14:textId="77777777" w:rsidR="00D9600E" w:rsidRDefault="00D9600E">
      <w:pPr>
        <w:spacing w:line="200" w:lineRule="exact"/>
      </w:pPr>
    </w:p>
    <w:p w14:paraId="0E5A790C" w14:textId="77777777" w:rsidR="00D9600E" w:rsidRDefault="00D9600E">
      <w:pPr>
        <w:spacing w:line="200" w:lineRule="exact"/>
      </w:pPr>
    </w:p>
    <w:p w14:paraId="3FE268D9" w14:textId="77777777" w:rsidR="00D9600E" w:rsidRDefault="00D9600E">
      <w:pPr>
        <w:spacing w:line="200" w:lineRule="exact"/>
      </w:pPr>
    </w:p>
    <w:p w14:paraId="6BDD1C1B" w14:textId="77777777" w:rsidR="00D9600E" w:rsidRDefault="00D9600E">
      <w:pPr>
        <w:spacing w:line="200" w:lineRule="exact"/>
      </w:pPr>
    </w:p>
    <w:p w14:paraId="1C8C1865" w14:textId="77777777" w:rsidR="00D9600E" w:rsidRDefault="00D9600E">
      <w:pPr>
        <w:spacing w:line="200" w:lineRule="exact"/>
      </w:pPr>
    </w:p>
    <w:p w14:paraId="4590936A" w14:textId="77777777" w:rsidR="00D9600E" w:rsidRDefault="00D9600E">
      <w:pPr>
        <w:spacing w:line="200" w:lineRule="exact"/>
      </w:pPr>
    </w:p>
    <w:p w14:paraId="5674103D" w14:textId="77777777" w:rsidR="00D9600E" w:rsidRDefault="00D9600E">
      <w:pPr>
        <w:spacing w:line="200" w:lineRule="exact"/>
      </w:pPr>
    </w:p>
    <w:p w14:paraId="3D9FDFFC" w14:textId="77777777" w:rsidR="00D9600E" w:rsidRDefault="00D9600E">
      <w:pPr>
        <w:spacing w:line="200" w:lineRule="exact"/>
      </w:pPr>
    </w:p>
    <w:p w14:paraId="396088A2" w14:textId="77777777" w:rsidR="00D9600E" w:rsidRDefault="00D9600E">
      <w:pPr>
        <w:spacing w:line="200" w:lineRule="exact"/>
      </w:pPr>
    </w:p>
    <w:p w14:paraId="476690A2" w14:textId="77777777" w:rsidR="00D9600E" w:rsidRDefault="00D9600E">
      <w:pPr>
        <w:spacing w:line="200" w:lineRule="exact"/>
      </w:pPr>
    </w:p>
    <w:p w14:paraId="44C77244" w14:textId="77777777" w:rsidR="00D9600E" w:rsidRDefault="00D9600E">
      <w:pPr>
        <w:spacing w:line="200" w:lineRule="exact"/>
      </w:pPr>
    </w:p>
    <w:p w14:paraId="32776542" w14:textId="77777777" w:rsidR="00D9600E" w:rsidRDefault="00D9600E">
      <w:pPr>
        <w:spacing w:line="200" w:lineRule="exact"/>
      </w:pPr>
    </w:p>
    <w:p w14:paraId="2974648D" w14:textId="77777777" w:rsidR="00D9600E" w:rsidRDefault="00D9600E">
      <w:pPr>
        <w:spacing w:line="200" w:lineRule="exact"/>
      </w:pPr>
    </w:p>
    <w:p w14:paraId="71424B50" w14:textId="77777777" w:rsidR="00D9600E" w:rsidRDefault="00D9600E">
      <w:pPr>
        <w:spacing w:line="200" w:lineRule="exact"/>
      </w:pPr>
    </w:p>
    <w:p w14:paraId="175030F4" w14:textId="77777777" w:rsidR="00D9600E" w:rsidRDefault="00D9600E">
      <w:pPr>
        <w:spacing w:line="200" w:lineRule="exact"/>
      </w:pPr>
    </w:p>
    <w:p w14:paraId="7A72C1E6" w14:textId="77777777" w:rsidR="00D9600E" w:rsidRDefault="00D9600E">
      <w:pPr>
        <w:spacing w:line="200" w:lineRule="exact"/>
      </w:pPr>
    </w:p>
    <w:p w14:paraId="1F859CC7" w14:textId="77777777" w:rsidR="00D9600E" w:rsidRDefault="00D9600E">
      <w:pPr>
        <w:spacing w:line="200" w:lineRule="exact"/>
      </w:pPr>
    </w:p>
    <w:p w14:paraId="63DC3A75" w14:textId="77777777" w:rsidR="00D9600E" w:rsidRDefault="00D9600E">
      <w:pPr>
        <w:spacing w:line="200" w:lineRule="exact"/>
      </w:pPr>
    </w:p>
    <w:p w14:paraId="12BB953D" w14:textId="77777777" w:rsidR="00D9600E" w:rsidRDefault="00D9600E">
      <w:pPr>
        <w:spacing w:line="200" w:lineRule="exact"/>
      </w:pPr>
    </w:p>
    <w:p w14:paraId="41590CDE" w14:textId="77777777" w:rsidR="00D9600E" w:rsidRDefault="00D9600E">
      <w:pPr>
        <w:spacing w:line="200" w:lineRule="exact"/>
      </w:pPr>
    </w:p>
    <w:p w14:paraId="104F73F9" w14:textId="77777777" w:rsidR="00D9600E" w:rsidRDefault="00D9600E">
      <w:pPr>
        <w:spacing w:line="200" w:lineRule="exact"/>
      </w:pPr>
    </w:p>
    <w:p w14:paraId="5320CA55" w14:textId="77777777" w:rsidR="00D9600E" w:rsidRDefault="00D9600E">
      <w:pPr>
        <w:spacing w:line="200" w:lineRule="exact"/>
      </w:pPr>
    </w:p>
    <w:p w14:paraId="2BFF0588" w14:textId="77777777" w:rsidR="00D9600E" w:rsidRDefault="00D9600E">
      <w:pPr>
        <w:spacing w:line="200" w:lineRule="exact"/>
      </w:pPr>
    </w:p>
    <w:p w14:paraId="71840666" w14:textId="77777777" w:rsidR="00D9600E" w:rsidRDefault="00000000">
      <w:pPr>
        <w:ind w:left="120"/>
        <w:rPr>
          <w:sz w:val="28"/>
          <w:szCs w:val="28"/>
        </w:rPr>
      </w:pPr>
      <w:r>
        <w:pict w14:anchorId="2A139315">
          <v:group id="_x0000_s1157" style="position:absolute;left:0;text-align:left;margin-left:37.95pt;margin-top:20.9pt;width:463.25pt;height:208.95pt;z-index:-1154;mso-position-horizontal-relative:page" coordorigin="759,418" coordsize="9265,4179">
            <v:shape id="_x0000_s1160" type="#_x0000_t75" style="position:absolute;left:759;top:418;width:9265;height:4179">
              <v:imagedata r:id="rId12" o:title=""/>
            </v:shape>
            <v:shape id="_x0000_s1159" type="#_x0000_t75" style="position:absolute;left:845;top:490;width:9026;height:3941">
              <v:imagedata r:id="rId13" o:title=""/>
            </v:shape>
            <v:shape id="_x0000_s1158" style="position:absolute;left:815;top:460;width:9086;height:4001" coordorigin="815,460" coordsize="9086,4001" path="m815,4461r9086,l9901,460r-9086,l815,4461xe" filled="f" strokeweight="3pt">
              <v:path arrowok="t"/>
            </v:shape>
            <w10:wrap anchorx="page"/>
          </v:group>
        </w:pict>
      </w:r>
      <w:r>
        <w:rPr>
          <w:b/>
          <w:spacing w:val="1"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>m</w:t>
      </w:r>
      <w:r>
        <w:rPr>
          <w:b/>
          <w:sz w:val="28"/>
          <w:szCs w:val="28"/>
        </w:rPr>
        <w:t>ail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Ad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re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s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>T</w:t>
      </w:r>
      <w:r>
        <w:rPr>
          <w:b/>
          <w:sz w:val="28"/>
          <w:szCs w:val="28"/>
        </w:rPr>
        <w:t>:</w:t>
      </w:r>
    </w:p>
    <w:p w14:paraId="70F668A5" w14:textId="77777777" w:rsidR="00D9600E" w:rsidRDefault="00D9600E">
      <w:pPr>
        <w:spacing w:before="7" w:line="160" w:lineRule="exact"/>
        <w:rPr>
          <w:sz w:val="17"/>
          <w:szCs w:val="17"/>
        </w:rPr>
      </w:pPr>
    </w:p>
    <w:p w14:paraId="381969DE" w14:textId="77777777" w:rsidR="00D9600E" w:rsidRDefault="00D9600E">
      <w:pPr>
        <w:spacing w:line="200" w:lineRule="exact"/>
      </w:pPr>
    </w:p>
    <w:p w14:paraId="41FF4117" w14:textId="77777777" w:rsidR="00D9600E" w:rsidRDefault="00D9600E">
      <w:pPr>
        <w:spacing w:line="200" w:lineRule="exact"/>
      </w:pPr>
    </w:p>
    <w:p w14:paraId="7870E838" w14:textId="77777777" w:rsidR="00D9600E" w:rsidRDefault="00D9600E">
      <w:pPr>
        <w:spacing w:line="200" w:lineRule="exact"/>
      </w:pPr>
    </w:p>
    <w:p w14:paraId="1E899685" w14:textId="77777777" w:rsidR="00D9600E" w:rsidRDefault="00D9600E">
      <w:pPr>
        <w:spacing w:line="200" w:lineRule="exact"/>
      </w:pPr>
    </w:p>
    <w:p w14:paraId="1F602EA1" w14:textId="77777777" w:rsidR="00D9600E" w:rsidRDefault="00D9600E">
      <w:pPr>
        <w:spacing w:line="200" w:lineRule="exact"/>
      </w:pPr>
    </w:p>
    <w:p w14:paraId="47E9A6D0" w14:textId="77777777" w:rsidR="00D9600E" w:rsidRDefault="00D9600E">
      <w:pPr>
        <w:spacing w:line="200" w:lineRule="exact"/>
      </w:pPr>
    </w:p>
    <w:p w14:paraId="69B1489C" w14:textId="77777777" w:rsidR="00D9600E" w:rsidRDefault="00D9600E">
      <w:pPr>
        <w:spacing w:line="200" w:lineRule="exact"/>
      </w:pPr>
    </w:p>
    <w:p w14:paraId="513B7AB6" w14:textId="77777777" w:rsidR="00D9600E" w:rsidRDefault="00D9600E">
      <w:pPr>
        <w:spacing w:line="200" w:lineRule="exact"/>
      </w:pPr>
    </w:p>
    <w:p w14:paraId="71DF837D" w14:textId="77777777" w:rsidR="00D9600E" w:rsidRDefault="00D9600E">
      <w:pPr>
        <w:spacing w:line="200" w:lineRule="exact"/>
      </w:pPr>
    </w:p>
    <w:p w14:paraId="26C4376A" w14:textId="77777777" w:rsidR="00D9600E" w:rsidRDefault="00D9600E">
      <w:pPr>
        <w:spacing w:line="200" w:lineRule="exact"/>
      </w:pPr>
    </w:p>
    <w:p w14:paraId="508EB1A7" w14:textId="77777777" w:rsidR="00D9600E" w:rsidRDefault="00D9600E">
      <w:pPr>
        <w:spacing w:line="200" w:lineRule="exact"/>
      </w:pPr>
    </w:p>
    <w:p w14:paraId="0D422CD6" w14:textId="77777777" w:rsidR="00D9600E" w:rsidRDefault="00D9600E">
      <w:pPr>
        <w:spacing w:line="200" w:lineRule="exact"/>
      </w:pPr>
    </w:p>
    <w:p w14:paraId="3EBEC710" w14:textId="77777777" w:rsidR="00D9600E" w:rsidRDefault="00D9600E">
      <w:pPr>
        <w:spacing w:line="200" w:lineRule="exact"/>
      </w:pPr>
    </w:p>
    <w:p w14:paraId="37E788EE" w14:textId="77777777" w:rsidR="00D9600E" w:rsidRDefault="00D9600E">
      <w:pPr>
        <w:spacing w:line="200" w:lineRule="exact"/>
      </w:pPr>
    </w:p>
    <w:p w14:paraId="487CDD50" w14:textId="77777777" w:rsidR="00D9600E" w:rsidRDefault="00D9600E">
      <w:pPr>
        <w:spacing w:line="200" w:lineRule="exact"/>
      </w:pPr>
    </w:p>
    <w:p w14:paraId="79433182" w14:textId="77777777" w:rsidR="00D9600E" w:rsidRDefault="00D9600E">
      <w:pPr>
        <w:spacing w:line="200" w:lineRule="exact"/>
      </w:pPr>
    </w:p>
    <w:p w14:paraId="21CF3433" w14:textId="77777777" w:rsidR="00D9600E" w:rsidRDefault="00D9600E">
      <w:pPr>
        <w:spacing w:line="200" w:lineRule="exact"/>
      </w:pPr>
    </w:p>
    <w:p w14:paraId="251258A1" w14:textId="77777777" w:rsidR="00D9600E" w:rsidRDefault="00D9600E">
      <w:pPr>
        <w:spacing w:line="200" w:lineRule="exact"/>
      </w:pPr>
    </w:p>
    <w:p w14:paraId="4BDED2A2" w14:textId="77777777" w:rsidR="00D9600E" w:rsidRDefault="00D9600E">
      <w:pPr>
        <w:spacing w:line="200" w:lineRule="exact"/>
      </w:pPr>
    </w:p>
    <w:p w14:paraId="3E4368E5" w14:textId="77777777" w:rsidR="00D9600E" w:rsidRDefault="00D9600E">
      <w:pPr>
        <w:spacing w:line="200" w:lineRule="exact"/>
      </w:pPr>
    </w:p>
    <w:p w14:paraId="3B1BDD14" w14:textId="77777777" w:rsidR="00D9600E" w:rsidRDefault="00D9600E">
      <w:pPr>
        <w:spacing w:line="200" w:lineRule="exact"/>
      </w:pPr>
    </w:p>
    <w:p w14:paraId="36FD1179" w14:textId="77777777" w:rsidR="00D9600E" w:rsidRDefault="00D9600E">
      <w:pPr>
        <w:spacing w:line="200" w:lineRule="exact"/>
      </w:pPr>
    </w:p>
    <w:p w14:paraId="25941431" w14:textId="77777777" w:rsidR="00D9600E" w:rsidRDefault="00D9600E">
      <w:pPr>
        <w:spacing w:line="200" w:lineRule="exact"/>
      </w:pPr>
    </w:p>
    <w:p w14:paraId="3CD76F59" w14:textId="77777777" w:rsidR="00D9600E" w:rsidRDefault="00000000">
      <w:pPr>
        <w:spacing w:line="275" w:lineRule="auto"/>
        <w:ind w:left="116" w:right="62"/>
        <w:rPr>
          <w:sz w:val="28"/>
          <w:szCs w:val="28"/>
        </w:rPr>
      </w:pPr>
      <w:r>
        <w:rPr>
          <w:b/>
          <w:sz w:val="28"/>
          <w:szCs w:val="28"/>
        </w:rPr>
        <w:t>W</w:t>
      </w:r>
      <w:r>
        <w:rPr>
          <w:b/>
          <w:spacing w:val="-1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y</w:t>
      </w:r>
      <w:r>
        <w:rPr>
          <w:b/>
          <w:spacing w:val="4"/>
          <w:sz w:val="28"/>
          <w:szCs w:val="28"/>
        </w:rPr>
        <w:t>o</w:t>
      </w:r>
      <w:r>
        <w:rPr>
          <w:b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rc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or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re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 xml:space="preserve"> e</w:t>
      </w:r>
      <w:r>
        <w:rPr>
          <w:b/>
          <w:spacing w:val="3"/>
          <w:sz w:val="28"/>
          <w:szCs w:val="28"/>
        </w:rPr>
        <w:t>m</w:t>
      </w:r>
      <w:r>
        <w:rPr>
          <w:b/>
          <w:sz w:val="28"/>
          <w:szCs w:val="28"/>
        </w:rPr>
        <w:t>ail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dd</w:t>
      </w:r>
      <w:r>
        <w:rPr>
          <w:b/>
          <w:spacing w:val="1"/>
          <w:sz w:val="28"/>
          <w:szCs w:val="28"/>
        </w:rPr>
        <w:t>re</w:t>
      </w:r>
      <w:r>
        <w:rPr>
          <w:b/>
          <w:spacing w:val="2"/>
          <w:sz w:val="28"/>
          <w:szCs w:val="28"/>
        </w:rPr>
        <w:t>ss</w:t>
      </w:r>
      <w:r>
        <w:rPr>
          <w:b/>
          <w:sz w:val="28"/>
          <w:szCs w:val="28"/>
        </w:rPr>
        <w:t xml:space="preserve">, </w:t>
      </w:r>
      <w:r>
        <w:rPr>
          <w:b/>
          <w:spacing w:val="-1"/>
          <w:sz w:val="28"/>
          <w:szCs w:val="28"/>
        </w:rPr>
        <w:t>th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you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c</w:t>
      </w:r>
      <w:r>
        <w:rPr>
          <w:b/>
          <w:spacing w:val="4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f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4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l</w:t>
      </w:r>
      <w:r>
        <w:rPr>
          <w:b/>
          <w:spacing w:val="3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nk</w:t>
      </w:r>
      <w:r>
        <w:rPr>
          <w:b/>
          <w:sz w:val="28"/>
          <w:szCs w:val="28"/>
        </w:rPr>
        <w:t>s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 xml:space="preserve">to 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fu</w:t>
      </w:r>
      <w:r>
        <w:rPr>
          <w:b/>
          <w:sz w:val="28"/>
          <w:szCs w:val="28"/>
        </w:rPr>
        <w:t>l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re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rce</w:t>
      </w:r>
      <w:r>
        <w:rPr>
          <w:b/>
          <w:sz w:val="28"/>
          <w:szCs w:val="28"/>
        </w:rPr>
        <w:t>s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h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as</w:t>
      </w:r>
    </w:p>
    <w:p w14:paraId="2FD7711D" w14:textId="77777777" w:rsidR="00D9600E" w:rsidRDefault="00000000">
      <w:pPr>
        <w:spacing w:before="10" w:line="275" w:lineRule="auto"/>
        <w:ind w:left="116" w:right="8519" w:firstLine="5"/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pwn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d?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ntell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X Vigi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nte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pw</w:t>
      </w:r>
    </w:p>
    <w:p w14:paraId="771B3FD2" w14:textId="77777777" w:rsidR="00D9600E" w:rsidRDefault="00000000">
      <w:pPr>
        <w:spacing w:line="260" w:lineRule="exact"/>
        <w:ind w:left="116"/>
        <w:rPr>
          <w:sz w:val="24"/>
          <w:szCs w:val="24"/>
        </w:rPr>
      </w:pPr>
      <w:r>
        <w:rPr>
          <w:position w:val="-1"/>
          <w:sz w:val="24"/>
          <w:szCs w:val="24"/>
        </w:rPr>
        <w:t>A</w:t>
      </w:r>
      <w:r>
        <w:rPr>
          <w:spacing w:val="-3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ley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2"/>
          <w:position w:val="-1"/>
          <w:sz w:val="24"/>
          <w:szCs w:val="24"/>
        </w:rPr>
        <w:t>M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di</w:t>
      </w:r>
      <w:r>
        <w:rPr>
          <w:spacing w:val="-2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on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spacing w:val="2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mail</w:t>
      </w:r>
      <w:r>
        <w:rPr>
          <w:spacing w:val="-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,</w:t>
      </w:r>
      <w:r>
        <w:rPr>
          <w:spacing w:val="5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</w:t>
      </w:r>
      <w:r>
        <w:rPr>
          <w:spacing w:val="-5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.</w:t>
      </w:r>
    </w:p>
    <w:p w14:paraId="6B6C56C5" w14:textId="77777777" w:rsidR="00D9600E" w:rsidRDefault="00D9600E">
      <w:pPr>
        <w:spacing w:before="4" w:line="140" w:lineRule="exact"/>
        <w:rPr>
          <w:sz w:val="15"/>
          <w:szCs w:val="15"/>
        </w:rPr>
      </w:pPr>
    </w:p>
    <w:p w14:paraId="3649AA98" w14:textId="77777777" w:rsidR="00D9600E" w:rsidRDefault="00D9600E">
      <w:pPr>
        <w:spacing w:line="200" w:lineRule="exact"/>
      </w:pPr>
    </w:p>
    <w:p w14:paraId="432259C4" w14:textId="77777777" w:rsidR="00D9600E" w:rsidRDefault="00D9600E">
      <w:pPr>
        <w:spacing w:line="200" w:lineRule="exact"/>
      </w:pPr>
    </w:p>
    <w:p w14:paraId="17DA9829" w14:textId="77777777" w:rsidR="00D9600E" w:rsidRDefault="00D9600E">
      <w:pPr>
        <w:spacing w:line="200" w:lineRule="exact"/>
      </w:pPr>
    </w:p>
    <w:p w14:paraId="380C1C36" w14:textId="77777777" w:rsidR="00D9600E" w:rsidRDefault="00D9600E">
      <w:pPr>
        <w:spacing w:line="200" w:lineRule="exact"/>
      </w:pPr>
    </w:p>
    <w:p w14:paraId="43A309C0" w14:textId="77777777" w:rsidR="00D9600E" w:rsidRDefault="00D9600E">
      <w:pPr>
        <w:spacing w:line="200" w:lineRule="exact"/>
      </w:pPr>
    </w:p>
    <w:p w14:paraId="60B9E530" w14:textId="77777777" w:rsidR="00D9600E" w:rsidRDefault="00D9600E">
      <w:pPr>
        <w:spacing w:line="200" w:lineRule="exact"/>
      </w:pPr>
    </w:p>
    <w:p w14:paraId="569A457E" w14:textId="77777777" w:rsidR="00D9600E" w:rsidRDefault="00D9600E">
      <w:pPr>
        <w:spacing w:line="200" w:lineRule="exact"/>
      </w:pPr>
    </w:p>
    <w:p w14:paraId="7768D18E" w14:textId="77777777" w:rsidR="00D9600E" w:rsidRDefault="00D9600E">
      <w:pPr>
        <w:spacing w:line="200" w:lineRule="exact"/>
      </w:pPr>
    </w:p>
    <w:p w14:paraId="0B3C2C2D" w14:textId="7CC521AC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66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1E7769EE" w14:textId="77777777" w:rsidR="00D9600E" w:rsidRDefault="00000000">
      <w:pPr>
        <w:spacing w:before="59"/>
        <w:ind w:left="24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4BFE4666">
          <v:group id="_x0000_s1152" style="position:absolute;left:0;text-align:left;margin-left:23.95pt;margin-top:23.45pt;width:547.8pt;height:795.2pt;z-index:-1151;mso-position-horizontal-relative:page;mso-position-vertical-relative:page" coordorigin="479,469" coordsize="10956,15904">
            <v:shape id="_x0000_s1156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55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54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53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6627900C" w14:textId="77777777" w:rsidR="00D9600E" w:rsidRDefault="00D9600E">
      <w:pPr>
        <w:spacing w:before="2" w:line="240" w:lineRule="exact"/>
        <w:rPr>
          <w:sz w:val="24"/>
          <w:szCs w:val="24"/>
        </w:rPr>
      </w:pPr>
    </w:p>
    <w:p w14:paraId="16CE0C3B" w14:textId="77777777" w:rsidR="00D9600E" w:rsidRDefault="00000000">
      <w:pPr>
        <w:ind w:left="236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L</w:t>
      </w:r>
      <w:r>
        <w:rPr>
          <w:b/>
          <w:spacing w:val="2"/>
          <w:sz w:val="32"/>
          <w:szCs w:val="32"/>
        </w:rPr>
        <w:t>i</w:t>
      </w:r>
      <w:r>
        <w:rPr>
          <w:b/>
          <w:spacing w:val="-1"/>
          <w:sz w:val="32"/>
          <w:szCs w:val="32"/>
        </w:rPr>
        <w:t>k</w:t>
      </w:r>
      <w:r>
        <w:rPr>
          <w:b/>
          <w:sz w:val="32"/>
          <w:szCs w:val="32"/>
        </w:rPr>
        <w:t>e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</w:rPr>
        <w:t>a</w:t>
      </w:r>
      <w:r>
        <w:rPr>
          <w:b/>
          <w:spacing w:val="2"/>
          <w:sz w:val="32"/>
          <w:szCs w:val="32"/>
        </w:rPr>
        <w:t>l</w:t>
      </w:r>
      <w:r>
        <w:rPr>
          <w:b/>
          <w:sz w:val="32"/>
          <w:szCs w:val="32"/>
        </w:rPr>
        <w:t>l</w:t>
      </w:r>
      <w:r>
        <w:rPr>
          <w:b/>
          <w:spacing w:val="-1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</w:rPr>
        <w:t>t</w:t>
      </w:r>
      <w:r>
        <w:rPr>
          <w:b/>
          <w:spacing w:val="-1"/>
          <w:sz w:val="32"/>
          <w:szCs w:val="32"/>
        </w:rPr>
        <w:t>h</w:t>
      </w:r>
      <w:r>
        <w:rPr>
          <w:b/>
          <w:sz w:val="32"/>
          <w:szCs w:val="32"/>
        </w:rPr>
        <w:t>e</w:t>
      </w:r>
      <w:r>
        <w:rPr>
          <w:b/>
          <w:spacing w:val="-2"/>
          <w:sz w:val="32"/>
          <w:szCs w:val="32"/>
        </w:rPr>
        <w:t xml:space="preserve"> f</w:t>
      </w:r>
      <w:r>
        <w:rPr>
          <w:b/>
          <w:spacing w:val="-1"/>
          <w:sz w:val="32"/>
          <w:szCs w:val="32"/>
        </w:rPr>
        <w:t>u</w:t>
      </w:r>
      <w:r>
        <w:rPr>
          <w:b/>
          <w:spacing w:val="-6"/>
          <w:sz w:val="32"/>
          <w:szCs w:val="32"/>
        </w:rPr>
        <w:t>n</w:t>
      </w:r>
      <w:r>
        <w:rPr>
          <w:b/>
          <w:spacing w:val="1"/>
          <w:sz w:val="32"/>
          <w:szCs w:val="32"/>
        </w:rPr>
        <w:t>c</w:t>
      </w:r>
      <w:r>
        <w:rPr>
          <w:b/>
          <w:spacing w:val="-2"/>
          <w:sz w:val="32"/>
          <w:szCs w:val="32"/>
        </w:rPr>
        <w:t>t</w:t>
      </w:r>
      <w:r>
        <w:rPr>
          <w:b/>
          <w:spacing w:val="2"/>
          <w:sz w:val="32"/>
          <w:szCs w:val="32"/>
        </w:rPr>
        <w:t>io</w:t>
      </w:r>
      <w:r>
        <w:rPr>
          <w:b/>
          <w:spacing w:val="-6"/>
          <w:sz w:val="32"/>
          <w:szCs w:val="32"/>
        </w:rPr>
        <w:t>n</w:t>
      </w:r>
      <w:r>
        <w:rPr>
          <w:b/>
          <w:spacing w:val="-2"/>
          <w:sz w:val="32"/>
          <w:szCs w:val="32"/>
        </w:rPr>
        <w:t>a</w:t>
      </w:r>
      <w:r>
        <w:rPr>
          <w:b/>
          <w:spacing w:val="2"/>
          <w:sz w:val="32"/>
          <w:szCs w:val="32"/>
        </w:rPr>
        <w:t>l</w:t>
      </w:r>
      <w:r>
        <w:rPr>
          <w:b/>
          <w:spacing w:val="-3"/>
          <w:sz w:val="32"/>
          <w:szCs w:val="32"/>
        </w:rPr>
        <w:t>l</w:t>
      </w:r>
      <w:r>
        <w:rPr>
          <w:b/>
          <w:sz w:val="32"/>
          <w:szCs w:val="32"/>
        </w:rPr>
        <w:t>y</w:t>
      </w:r>
      <w:r>
        <w:rPr>
          <w:b/>
          <w:spacing w:val="1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</w:rPr>
        <w:t>av</w:t>
      </w:r>
      <w:r>
        <w:rPr>
          <w:b/>
          <w:spacing w:val="2"/>
          <w:sz w:val="32"/>
          <w:szCs w:val="32"/>
        </w:rPr>
        <w:t>a</w:t>
      </w:r>
      <w:r>
        <w:rPr>
          <w:b/>
          <w:spacing w:val="-3"/>
          <w:sz w:val="32"/>
          <w:szCs w:val="32"/>
        </w:rPr>
        <w:t>i</w:t>
      </w:r>
      <w:r>
        <w:rPr>
          <w:b/>
          <w:spacing w:val="2"/>
          <w:sz w:val="32"/>
          <w:szCs w:val="32"/>
        </w:rPr>
        <w:t>la</w:t>
      </w:r>
      <w:r>
        <w:rPr>
          <w:b/>
          <w:spacing w:val="-6"/>
          <w:sz w:val="32"/>
          <w:szCs w:val="32"/>
        </w:rPr>
        <w:t>b</w:t>
      </w:r>
      <w:r>
        <w:rPr>
          <w:b/>
          <w:spacing w:val="2"/>
          <w:sz w:val="32"/>
          <w:szCs w:val="32"/>
        </w:rPr>
        <w:t>l</w:t>
      </w:r>
      <w:r>
        <w:rPr>
          <w:b/>
          <w:sz w:val="32"/>
          <w:szCs w:val="32"/>
        </w:rPr>
        <w:t xml:space="preserve">e </w:t>
      </w:r>
      <w:r>
        <w:rPr>
          <w:b/>
          <w:spacing w:val="-5"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S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N</w:t>
      </w:r>
      <w:r>
        <w:rPr>
          <w:b/>
          <w:sz w:val="32"/>
          <w:szCs w:val="32"/>
        </w:rPr>
        <w:t>T</w:t>
      </w:r>
      <w:r>
        <w:rPr>
          <w:b/>
          <w:spacing w:val="4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</w:rPr>
        <w:t>f</w:t>
      </w:r>
      <w:r>
        <w:rPr>
          <w:b/>
          <w:spacing w:val="-4"/>
          <w:sz w:val="32"/>
          <w:szCs w:val="32"/>
        </w:rPr>
        <w:t>r</w:t>
      </w:r>
      <w:r>
        <w:rPr>
          <w:b/>
          <w:spacing w:val="2"/>
          <w:sz w:val="32"/>
          <w:szCs w:val="32"/>
        </w:rPr>
        <w:t>a</w:t>
      </w:r>
      <w:r>
        <w:rPr>
          <w:b/>
          <w:spacing w:val="-4"/>
          <w:sz w:val="32"/>
          <w:szCs w:val="32"/>
        </w:rPr>
        <w:t>m</w:t>
      </w:r>
      <w:r>
        <w:rPr>
          <w:b/>
          <w:spacing w:val="1"/>
          <w:sz w:val="32"/>
          <w:szCs w:val="32"/>
        </w:rPr>
        <w:t>e</w:t>
      </w:r>
      <w:r>
        <w:rPr>
          <w:b/>
          <w:spacing w:val="-2"/>
          <w:sz w:val="32"/>
          <w:szCs w:val="32"/>
        </w:rPr>
        <w:t>wo</w:t>
      </w:r>
      <w:r>
        <w:rPr>
          <w:b/>
          <w:spacing w:val="1"/>
          <w:sz w:val="32"/>
          <w:szCs w:val="32"/>
        </w:rPr>
        <w:t>r</w:t>
      </w:r>
      <w:r>
        <w:rPr>
          <w:b/>
          <w:spacing w:val="-1"/>
          <w:sz w:val="32"/>
          <w:szCs w:val="32"/>
        </w:rPr>
        <w:t>k</w:t>
      </w:r>
      <w:r>
        <w:rPr>
          <w:b/>
          <w:sz w:val="32"/>
          <w:szCs w:val="32"/>
        </w:rPr>
        <w:t>s.</w:t>
      </w:r>
    </w:p>
    <w:p w14:paraId="79B7EE2D" w14:textId="77777777" w:rsidR="00D9600E" w:rsidRDefault="00000000">
      <w:pPr>
        <w:spacing w:before="53"/>
        <w:ind w:left="600"/>
        <w:rPr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3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m</w:t>
      </w:r>
      <w:r>
        <w:rPr>
          <w:b/>
          <w:sz w:val="28"/>
          <w:szCs w:val="28"/>
        </w:rPr>
        <w:t>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rc</w:t>
      </w:r>
      <w:r>
        <w:rPr>
          <w:b/>
          <w:sz w:val="28"/>
          <w:szCs w:val="28"/>
        </w:rPr>
        <w:t>h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>I</w:t>
      </w:r>
      <w:r>
        <w:rPr>
          <w:b/>
          <w:sz w:val="28"/>
          <w:szCs w:val="28"/>
        </w:rPr>
        <w:t>NT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wi</w:t>
      </w:r>
      <w:r>
        <w:rPr>
          <w:b/>
          <w:spacing w:val="-1"/>
          <w:sz w:val="28"/>
          <w:szCs w:val="28"/>
        </w:rPr>
        <w:t>t</w:t>
      </w:r>
      <w:r>
        <w:rPr>
          <w:b/>
          <w:sz w:val="28"/>
          <w:szCs w:val="28"/>
        </w:rPr>
        <w:t>h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fun</w:t>
      </w:r>
      <w:r>
        <w:rPr>
          <w:b/>
          <w:spacing w:val="1"/>
          <w:sz w:val="28"/>
          <w:szCs w:val="28"/>
        </w:rPr>
        <w:t>c</w:t>
      </w:r>
      <w:r>
        <w:rPr>
          <w:b/>
          <w:spacing w:val="3"/>
          <w:sz w:val="28"/>
          <w:szCs w:val="28"/>
        </w:rPr>
        <w:t>t</w:t>
      </w:r>
      <w:r>
        <w:rPr>
          <w:b/>
          <w:sz w:val="28"/>
          <w:szCs w:val="28"/>
        </w:rPr>
        <w:t>i</w:t>
      </w:r>
      <w:r>
        <w:rPr>
          <w:b/>
          <w:spacing w:val="4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3"/>
          <w:sz w:val="28"/>
          <w:szCs w:val="28"/>
        </w:rPr>
        <w:t>t</w:t>
      </w:r>
      <w:r>
        <w:rPr>
          <w:b/>
          <w:sz w:val="28"/>
          <w:szCs w:val="28"/>
        </w:rPr>
        <w:t>y</w:t>
      </w:r>
      <w:r>
        <w:rPr>
          <w:b/>
          <w:spacing w:val="-1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th</w:t>
      </w:r>
      <w:r>
        <w:rPr>
          <w:b/>
          <w:spacing w:val="4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t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th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2"/>
          <w:sz w:val="28"/>
          <w:szCs w:val="28"/>
        </w:rPr>
        <w:t>.</w:t>
      </w:r>
      <w:r>
        <w:rPr>
          <w:b/>
          <w:spacing w:val="3"/>
          <w:sz w:val="28"/>
          <w:szCs w:val="28"/>
        </w:rPr>
        <w:t>c</w:t>
      </w:r>
      <w:r>
        <w:rPr>
          <w:b/>
          <w:sz w:val="28"/>
          <w:szCs w:val="28"/>
        </w:rPr>
        <w:t>om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 xml:space="preserve">o </w:t>
      </w:r>
      <w:r>
        <w:rPr>
          <w:b/>
          <w:spacing w:val="-1"/>
          <w:sz w:val="28"/>
          <w:szCs w:val="28"/>
        </w:rPr>
        <w:t>th</w:t>
      </w:r>
      <w:r>
        <w:rPr>
          <w:b/>
          <w:sz w:val="28"/>
          <w:szCs w:val="28"/>
        </w:rPr>
        <w:t>e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utpu</w:t>
      </w:r>
      <w:r>
        <w:rPr>
          <w:b/>
          <w:sz w:val="28"/>
          <w:szCs w:val="28"/>
        </w:rPr>
        <w:t>t</w:t>
      </w:r>
      <w:r>
        <w:rPr>
          <w:b/>
          <w:spacing w:val="-12"/>
          <w:sz w:val="28"/>
          <w:szCs w:val="28"/>
        </w:rPr>
        <w:t xml:space="preserve"> </w:t>
      </w:r>
      <w:r>
        <w:rPr>
          <w:b/>
          <w:sz w:val="28"/>
          <w:szCs w:val="28"/>
        </w:rPr>
        <w:t>i</w:t>
      </w:r>
      <w:r>
        <w:rPr>
          <w:b/>
          <w:spacing w:val="6"/>
          <w:sz w:val="28"/>
          <w:szCs w:val="28"/>
        </w:rPr>
        <w:t>s</w:t>
      </w:r>
      <w:r>
        <w:rPr>
          <w:b/>
          <w:sz w:val="28"/>
          <w:szCs w:val="28"/>
        </w:rPr>
        <w:t>:</w:t>
      </w:r>
    </w:p>
    <w:p w14:paraId="20391DC6" w14:textId="77777777" w:rsidR="00D9600E" w:rsidRDefault="00D9600E">
      <w:pPr>
        <w:spacing w:before="13" w:line="220" w:lineRule="exact"/>
        <w:rPr>
          <w:sz w:val="22"/>
          <w:szCs w:val="22"/>
        </w:rPr>
      </w:pPr>
    </w:p>
    <w:p w14:paraId="4A37FE49" w14:textId="77777777" w:rsidR="00D9600E" w:rsidRDefault="00000000">
      <w:pPr>
        <w:ind w:left="100"/>
      </w:pPr>
      <w:r>
        <w:pict w14:anchorId="74DF929D">
          <v:shape id="_x0000_i1025" type="#_x0000_t75" style="width:536.55pt;height:300.85pt">
            <v:imagedata r:id="rId14" o:title=""/>
          </v:shape>
        </w:pict>
      </w:r>
    </w:p>
    <w:p w14:paraId="612309B0" w14:textId="77777777" w:rsidR="00D9600E" w:rsidRDefault="00D9600E">
      <w:pPr>
        <w:spacing w:before="9" w:line="120" w:lineRule="exact"/>
        <w:rPr>
          <w:sz w:val="12"/>
          <w:szCs w:val="12"/>
        </w:rPr>
      </w:pPr>
    </w:p>
    <w:p w14:paraId="1837969B" w14:textId="77777777" w:rsidR="00D9600E" w:rsidRDefault="00D9600E">
      <w:pPr>
        <w:spacing w:line="200" w:lineRule="exact"/>
      </w:pPr>
    </w:p>
    <w:p w14:paraId="279980D7" w14:textId="77777777" w:rsidR="00D9600E" w:rsidRDefault="00D9600E">
      <w:pPr>
        <w:spacing w:line="200" w:lineRule="exact"/>
      </w:pPr>
    </w:p>
    <w:p w14:paraId="46F08B5A" w14:textId="77777777" w:rsidR="00D9600E" w:rsidRDefault="00D9600E">
      <w:pPr>
        <w:spacing w:line="200" w:lineRule="exact"/>
      </w:pPr>
    </w:p>
    <w:p w14:paraId="151ECDF8" w14:textId="77777777" w:rsidR="00D9600E" w:rsidRDefault="00D9600E">
      <w:pPr>
        <w:spacing w:line="200" w:lineRule="exact"/>
      </w:pPr>
    </w:p>
    <w:p w14:paraId="59D06781" w14:textId="77777777" w:rsidR="00D9600E" w:rsidRDefault="00D9600E">
      <w:pPr>
        <w:spacing w:line="200" w:lineRule="exact"/>
      </w:pPr>
    </w:p>
    <w:p w14:paraId="2B1F937C" w14:textId="77777777" w:rsidR="00D9600E" w:rsidRDefault="00D9600E">
      <w:pPr>
        <w:spacing w:line="200" w:lineRule="exact"/>
      </w:pPr>
    </w:p>
    <w:p w14:paraId="7569CACB" w14:textId="77777777" w:rsidR="00D9600E" w:rsidRDefault="00D9600E">
      <w:pPr>
        <w:spacing w:line="200" w:lineRule="exact"/>
      </w:pPr>
    </w:p>
    <w:p w14:paraId="7695CA46" w14:textId="77777777" w:rsidR="00D9600E" w:rsidRDefault="00D9600E">
      <w:pPr>
        <w:spacing w:line="200" w:lineRule="exact"/>
      </w:pPr>
    </w:p>
    <w:p w14:paraId="6B7DDB6F" w14:textId="77777777" w:rsidR="00D9600E" w:rsidRDefault="00D9600E">
      <w:pPr>
        <w:spacing w:line="200" w:lineRule="exact"/>
      </w:pPr>
    </w:p>
    <w:p w14:paraId="565822D7" w14:textId="77777777" w:rsidR="00D9600E" w:rsidRDefault="00D9600E">
      <w:pPr>
        <w:spacing w:line="200" w:lineRule="exact"/>
      </w:pPr>
    </w:p>
    <w:p w14:paraId="0E3D7324" w14:textId="77777777" w:rsidR="00D9600E" w:rsidRDefault="00D9600E">
      <w:pPr>
        <w:spacing w:line="200" w:lineRule="exact"/>
      </w:pPr>
    </w:p>
    <w:p w14:paraId="6676E82B" w14:textId="77777777" w:rsidR="00D9600E" w:rsidRDefault="00D9600E">
      <w:pPr>
        <w:spacing w:line="200" w:lineRule="exact"/>
      </w:pPr>
    </w:p>
    <w:p w14:paraId="7AB5AD62" w14:textId="77777777" w:rsidR="00D9600E" w:rsidRDefault="00D9600E">
      <w:pPr>
        <w:spacing w:line="200" w:lineRule="exact"/>
      </w:pPr>
    </w:p>
    <w:p w14:paraId="26C97ACB" w14:textId="77777777" w:rsidR="00D9600E" w:rsidRDefault="00D9600E">
      <w:pPr>
        <w:spacing w:line="200" w:lineRule="exact"/>
      </w:pPr>
    </w:p>
    <w:p w14:paraId="1A7890B2" w14:textId="77777777" w:rsidR="00D9600E" w:rsidRDefault="00D9600E">
      <w:pPr>
        <w:spacing w:line="200" w:lineRule="exact"/>
      </w:pPr>
    </w:p>
    <w:p w14:paraId="1E53B310" w14:textId="77777777" w:rsidR="00D9600E" w:rsidRDefault="00D9600E">
      <w:pPr>
        <w:spacing w:line="200" w:lineRule="exact"/>
      </w:pPr>
    </w:p>
    <w:p w14:paraId="0C0941B6" w14:textId="77777777" w:rsidR="00D9600E" w:rsidRDefault="00D9600E">
      <w:pPr>
        <w:spacing w:line="200" w:lineRule="exact"/>
      </w:pPr>
    </w:p>
    <w:p w14:paraId="5A2A8EE0" w14:textId="77777777" w:rsidR="00D9600E" w:rsidRDefault="00D9600E">
      <w:pPr>
        <w:spacing w:line="200" w:lineRule="exact"/>
      </w:pPr>
    </w:p>
    <w:p w14:paraId="2DB80436" w14:textId="77777777" w:rsidR="00D9600E" w:rsidRDefault="00D9600E">
      <w:pPr>
        <w:spacing w:line="200" w:lineRule="exact"/>
      </w:pPr>
    </w:p>
    <w:p w14:paraId="0786677C" w14:textId="77777777" w:rsidR="00D9600E" w:rsidRDefault="00D9600E">
      <w:pPr>
        <w:spacing w:line="200" w:lineRule="exact"/>
      </w:pPr>
    </w:p>
    <w:p w14:paraId="4A3CA7AF" w14:textId="77777777" w:rsidR="00D9600E" w:rsidRDefault="00D9600E">
      <w:pPr>
        <w:spacing w:line="200" w:lineRule="exact"/>
      </w:pPr>
    </w:p>
    <w:p w14:paraId="13F9C1CA" w14:textId="77777777" w:rsidR="00D9600E" w:rsidRDefault="00D9600E">
      <w:pPr>
        <w:spacing w:line="200" w:lineRule="exact"/>
      </w:pPr>
    </w:p>
    <w:p w14:paraId="6F8C145B" w14:textId="77777777" w:rsidR="00D9600E" w:rsidRDefault="00D9600E">
      <w:pPr>
        <w:spacing w:line="200" w:lineRule="exact"/>
      </w:pPr>
    </w:p>
    <w:p w14:paraId="6BF5ED2E" w14:textId="77777777" w:rsidR="00D9600E" w:rsidRDefault="00D9600E">
      <w:pPr>
        <w:spacing w:line="200" w:lineRule="exact"/>
      </w:pPr>
    </w:p>
    <w:p w14:paraId="5498DCF2" w14:textId="77777777" w:rsidR="00D9600E" w:rsidRDefault="00D9600E">
      <w:pPr>
        <w:spacing w:line="200" w:lineRule="exact"/>
      </w:pPr>
    </w:p>
    <w:p w14:paraId="076104A9" w14:textId="77777777" w:rsidR="00D9600E" w:rsidRDefault="00D9600E">
      <w:pPr>
        <w:spacing w:line="200" w:lineRule="exact"/>
      </w:pPr>
    </w:p>
    <w:p w14:paraId="2FFC8B95" w14:textId="77777777" w:rsidR="00D9600E" w:rsidRDefault="00D9600E">
      <w:pPr>
        <w:spacing w:line="200" w:lineRule="exact"/>
      </w:pPr>
    </w:p>
    <w:p w14:paraId="068391D9" w14:textId="77777777" w:rsidR="00D9600E" w:rsidRDefault="00D9600E">
      <w:pPr>
        <w:spacing w:line="200" w:lineRule="exact"/>
      </w:pPr>
    </w:p>
    <w:p w14:paraId="007EE696" w14:textId="77777777" w:rsidR="00D9600E" w:rsidRDefault="00D9600E">
      <w:pPr>
        <w:spacing w:line="200" w:lineRule="exact"/>
      </w:pPr>
    </w:p>
    <w:p w14:paraId="1F60B72D" w14:textId="77777777" w:rsidR="00D9600E" w:rsidRDefault="00D9600E">
      <w:pPr>
        <w:spacing w:line="200" w:lineRule="exact"/>
      </w:pPr>
    </w:p>
    <w:p w14:paraId="5C5FF30B" w14:textId="77777777" w:rsidR="00D9600E" w:rsidRDefault="00D9600E">
      <w:pPr>
        <w:spacing w:line="200" w:lineRule="exact"/>
      </w:pPr>
    </w:p>
    <w:p w14:paraId="67FBCD17" w14:textId="77777777" w:rsidR="00D9600E" w:rsidRDefault="00D9600E">
      <w:pPr>
        <w:spacing w:line="200" w:lineRule="exact"/>
      </w:pPr>
    </w:p>
    <w:p w14:paraId="41F7D6A7" w14:textId="77777777" w:rsidR="00D9600E" w:rsidRDefault="00D9600E">
      <w:pPr>
        <w:spacing w:line="200" w:lineRule="exact"/>
      </w:pPr>
    </w:p>
    <w:p w14:paraId="5BF2A2B4" w14:textId="77777777" w:rsidR="00D9600E" w:rsidRDefault="00D9600E">
      <w:pPr>
        <w:spacing w:line="200" w:lineRule="exact"/>
      </w:pPr>
    </w:p>
    <w:p w14:paraId="0658ABA9" w14:textId="77777777" w:rsidR="00D9600E" w:rsidRDefault="00D9600E">
      <w:pPr>
        <w:spacing w:line="200" w:lineRule="exact"/>
      </w:pPr>
    </w:p>
    <w:p w14:paraId="12BE24D3" w14:textId="77777777" w:rsidR="00D9600E" w:rsidRDefault="00D9600E">
      <w:pPr>
        <w:spacing w:line="200" w:lineRule="exact"/>
      </w:pPr>
    </w:p>
    <w:p w14:paraId="23976F7F" w14:textId="3F60A832" w:rsidR="00D9600E" w:rsidRDefault="00F2513A">
      <w:pPr>
        <w:ind w:left="22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480" w:bottom="280" w:left="48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039D2180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40088FE4">
          <v:group id="_x0000_s1146" style="position:absolute;left:0;text-align:left;margin-left:23.95pt;margin-top:23.45pt;width:547.8pt;height:795.2pt;z-index:-1150;mso-position-horizontal-relative:page;mso-position-vertical-relative:page" coordorigin="479,469" coordsize="10956,15904">
            <v:shape id="_x0000_s1150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49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48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47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3E1ACE1E" w14:textId="77777777" w:rsidR="00D9600E" w:rsidRDefault="00D9600E">
      <w:pPr>
        <w:spacing w:before="7" w:line="220" w:lineRule="exact"/>
        <w:rPr>
          <w:sz w:val="22"/>
          <w:szCs w:val="22"/>
        </w:rPr>
      </w:pPr>
    </w:p>
    <w:p w14:paraId="25622B98" w14:textId="77777777" w:rsidR="00D9600E" w:rsidRDefault="00000000">
      <w:pPr>
        <w:spacing w:before="22" w:line="271" w:lineRule="auto"/>
        <w:ind w:left="840" w:right="127" w:hanging="360"/>
        <w:rPr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z w:val="28"/>
          <w:szCs w:val="28"/>
        </w:rPr>
        <w:t>Al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o</w:t>
      </w:r>
      <w:r>
        <w:rPr>
          <w:b/>
          <w:spacing w:val="-12"/>
          <w:sz w:val="28"/>
          <w:szCs w:val="28"/>
        </w:rPr>
        <w:t xml:space="preserve"> </w:t>
      </w:r>
      <w:r>
        <w:rPr>
          <w:b/>
          <w:sz w:val="28"/>
          <w:szCs w:val="28"/>
        </w:rPr>
        <w:t>in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th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r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s</w:t>
      </w:r>
      <w:r>
        <w:rPr>
          <w:b/>
          <w:spacing w:val="-1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fun</w:t>
      </w:r>
      <w:r>
        <w:rPr>
          <w:b/>
          <w:spacing w:val="1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t</w:t>
      </w:r>
      <w:r>
        <w:rPr>
          <w:b/>
          <w:sz w:val="28"/>
          <w:szCs w:val="28"/>
        </w:rPr>
        <w:t>io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4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it</w:t>
      </w:r>
      <w:r>
        <w:rPr>
          <w:b/>
          <w:sz w:val="28"/>
          <w:szCs w:val="28"/>
        </w:rPr>
        <w:t>y</w:t>
      </w:r>
      <w:r>
        <w:rPr>
          <w:b/>
          <w:spacing w:val="-2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h</w:t>
      </w:r>
      <w:r>
        <w:rPr>
          <w:b/>
          <w:spacing w:val="1"/>
          <w:sz w:val="28"/>
          <w:szCs w:val="28"/>
        </w:rPr>
        <w:t>ec</w:t>
      </w:r>
      <w:r>
        <w:rPr>
          <w:b/>
          <w:sz w:val="28"/>
          <w:szCs w:val="28"/>
        </w:rPr>
        <w:t>k</w:t>
      </w:r>
      <w:r>
        <w:rPr>
          <w:b/>
          <w:spacing w:val="-1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s</w:t>
      </w:r>
      <w:r>
        <w:rPr>
          <w:b/>
          <w:spacing w:val="43"/>
          <w:sz w:val="28"/>
          <w:szCs w:val="28"/>
        </w:rPr>
        <w:t xml:space="preserve"> </w:t>
      </w:r>
      <w:r>
        <w:rPr>
          <w:b/>
          <w:sz w:val="28"/>
          <w:szCs w:val="28"/>
        </w:rPr>
        <w:t>avai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b</w:t>
      </w:r>
      <w:r>
        <w:rPr>
          <w:b/>
          <w:sz w:val="28"/>
          <w:szCs w:val="28"/>
        </w:rPr>
        <w:t>le</w:t>
      </w:r>
      <w:r>
        <w:rPr>
          <w:b/>
          <w:spacing w:val="-18"/>
          <w:sz w:val="28"/>
          <w:szCs w:val="28"/>
        </w:rPr>
        <w:t xml:space="preserve"> </w:t>
      </w:r>
      <w:r>
        <w:rPr>
          <w:b/>
          <w:sz w:val="28"/>
          <w:szCs w:val="28"/>
        </w:rPr>
        <w:t>on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 xml:space="preserve">ial 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ia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s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color w:val="1153CC"/>
          <w:spacing w:val="-65"/>
          <w:sz w:val="28"/>
          <w:szCs w:val="28"/>
        </w:rPr>
        <w:t xml:space="preserve"> </w:t>
      </w:r>
      <w:hyperlink r:id="rId15">
        <w:r>
          <w:rPr>
            <w:b/>
            <w:color w:val="1153CC"/>
            <w:sz w:val="28"/>
            <w:szCs w:val="28"/>
            <w:u w:val="thick" w:color="1153CC"/>
          </w:rPr>
          <w:t>Che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c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k</w:t>
        </w:r>
        <w:r>
          <w:rPr>
            <w:b/>
            <w:color w:val="1153CC"/>
            <w:sz w:val="28"/>
            <w:szCs w:val="28"/>
            <w:u w:val="thick" w:color="1153CC"/>
          </w:rPr>
          <w:t>U</w:t>
        </w:r>
        <w:r>
          <w:rPr>
            <w:b/>
            <w:color w:val="1153CC"/>
            <w:spacing w:val="3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er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n</w:t>
        </w:r>
        <w:r>
          <w:rPr>
            <w:b/>
            <w:color w:val="1153CC"/>
            <w:sz w:val="28"/>
            <w:szCs w:val="28"/>
            <w:u w:val="thick" w:color="1153CC"/>
          </w:rPr>
          <w:t>a</w:t>
        </w:r>
        <w:r>
          <w:rPr>
            <w:b/>
            <w:color w:val="1153CC"/>
            <w:spacing w:val="3"/>
            <w:sz w:val="28"/>
            <w:szCs w:val="28"/>
            <w:u w:val="thick" w:color="1153CC"/>
          </w:rPr>
          <w:t>m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e</w:t>
        </w:r>
        <w:r>
          <w:rPr>
            <w:b/>
            <w:color w:val="1153CC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pacing w:val="-15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z w:val="28"/>
            <w:szCs w:val="28"/>
            <w:u w:val="thick" w:color="1153CC"/>
          </w:rPr>
          <w:t>-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 xml:space="preserve"> S</w:t>
        </w:r>
        <w:r>
          <w:rPr>
            <w:b/>
            <w:color w:val="1153CC"/>
            <w:sz w:val="28"/>
            <w:szCs w:val="28"/>
            <w:u w:val="thick" w:color="1153CC"/>
          </w:rPr>
          <w:t>o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c</w:t>
        </w:r>
        <w:r>
          <w:rPr>
            <w:b/>
            <w:color w:val="1153CC"/>
            <w:sz w:val="28"/>
            <w:szCs w:val="28"/>
            <w:u w:val="thick" w:color="1153CC"/>
          </w:rPr>
          <w:t>ia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l</w:t>
        </w:r>
      </w:hyperlink>
      <w:hyperlink r:id="rId16">
        <w:r>
          <w:rPr>
            <w:b/>
            <w:color w:val="1153CC"/>
            <w:spacing w:val="1"/>
            <w:sz w:val="28"/>
            <w:szCs w:val="28"/>
            <w:u w:val="thick" w:color="1153CC"/>
          </w:rPr>
          <w:t>M</w:t>
        </w:r>
        <w:r>
          <w:rPr>
            <w:b/>
            <w:color w:val="1153CC"/>
            <w:spacing w:val="6"/>
            <w:sz w:val="28"/>
            <w:szCs w:val="28"/>
            <w:u w:val="thick" w:color="1153CC"/>
          </w:rPr>
          <w:t>e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d</w:t>
        </w:r>
        <w:r>
          <w:rPr>
            <w:b/>
            <w:color w:val="1153CC"/>
            <w:sz w:val="28"/>
            <w:szCs w:val="28"/>
            <w:u w:val="thick" w:color="1153CC"/>
          </w:rPr>
          <w:t>ia</w:t>
        </w:r>
        <w:r>
          <w:rPr>
            <w:b/>
            <w:color w:val="1153CC"/>
            <w:spacing w:val="-12"/>
            <w:sz w:val="28"/>
            <w:szCs w:val="28"/>
            <w:u w:val="thick" w:color="1153CC"/>
          </w:rPr>
          <w:t xml:space="preserve"> </w:t>
        </w:r>
      </w:hyperlink>
      <w:hyperlink r:id="rId17">
        <w:r>
          <w:rPr>
            <w:b/>
            <w:color w:val="1153CC"/>
            <w:sz w:val="28"/>
            <w:szCs w:val="28"/>
            <w:u w:val="thick" w:color="1153CC"/>
          </w:rPr>
          <w:t>U</w:t>
        </w:r>
        <w:r>
          <w:rPr>
            <w:b/>
            <w:color w:val="1153CC"/>
            <w:spacing w:val="3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er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n</w:t>
        </w:r>
        <w:r>
          <w:rPr>
            <w:b/>
            <w:color w:val="1153CC"/>
            <w:sz w:val="28"/>
            <w:szCs w:val="28"/>
            <w:u w:val="thick" w:color="1153CC"/>
          </w:rPr>
          <w:t>a</w:t>
        </w:r>
        <w:r>
          <w:rPr>
            <w:b/>
            <w:color w:val="1153CC"/>
            <w:spacing w:val="3"/>
            <w:sz w:val="28"/>
            <w:szCs w:val="28"/>
            <w:u w:val="thick" w:color="1153CC"/>
          </w:rPr>
          <w:t>m</w:t>
        </w:r>
        <w:r>
          <w:rPr>
            <w:b/>
            <w:color w:val="1153CC"/>
            <w:sz w:val="28"/>
            <w:szCs w:val="28"/>
            <w:u w:val="thick" w:color="1153CC"/>
          </w:rPr>
          <w:t>e</w:t>
        </w:r>
        <w:r>
          <w:rPr>
            <w:b/>
            <w:color w:val="1153CC"/>
            <w:spacing w:val="-8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e</w:t>
        </w:r>
        <w:r>
          <w:rPr>
            <w:b/>
            <w:color w:val="1153CC"/>
            <w:sz w:val="28"/>
            <w:szCs w:val="28"/>
            <w:u w:val="thick" w:color="1153CC"/>
          </w:rPr>
          <w:t>a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rc</w:t>
        </w:r>
        <w:r>
          <w:rPr>
            <w:b/>
            <w:color w:val="1153CC"/>
            <w:sz w:val="28"/>
            <w:szCs w:val="28"/>
            <w:u w:val="thick" w:color="1153CC"/>
          </w:rPr>
          <w:t>h</w:t>
        </w:r>
        <w:r>
          <w:rPr>
            <w:b/>
            <w:color w:val="1153CC"/>
            <w:spacing w:val="66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b</w:t>
        </w:r>
        <w:r>
          <w:rPr>
            <w:b/>
            <w:color w:val="1153CC"/>
            <w:sz w:val="28"/>
            <w:szCs w:val="28"/>
            <w:u w:val="thick" w:color="1153CC"/>
          </w:rPr>
          <w:t>y</w:t>
        </w:r>
        <w:r>
          <w:rPr>
            <w:b/>
            <w:color w:val="1153CC"/>
            <w:sz w:val="28"/>
            <w:szCs w:val="28"/>
          </w:rPr>
          <w:t xml:space="preserve"> </w:t>
        </w:r>
      </w:hyperlink>
      <w:hyperlink r:id="rId18">
        <w:r>
          <w:rPr>
            <w:b/>
            <w:color w:val="1153CC"/>
            <w:sz w:val="28"/>
            <w:szCs w:val="28"/>
            <w:u w:val="thick" w:color="1153CC"/>
          </w:rPr>
          <w:t>K</w:t>
        </w:r>
        <w:r>
          <w:rPr>
            <w:b/>
            <w:color w:val="1153CC"/>
            <w:spacing w:val="-2"/>
            <w:sz w:val="28"/>
            <w:szCs w:val="28"/>
            <w:u w:val="thick" w:color="1153CC"/>
          </w:rPr>
          <w:t>n</w:t>
        </w:r>
        <w:r>
          <w:rPr>
            <w:b/>
            <w:color w:val="1153CC"/>
            <w:spacing w:val="4"/>
            <w:sz w:val="28"/>
            <w:szCs w:val="28"/>
            <w:u w:val="thick" w:color="1153CC"/>
          </w:rPr>
          <w:t>o</w:t>
        </w:r>
        <w:r>
          <w:rPr>
            <w:b/>
            <w:color w:val="1153CC"/>
            <w:sz w:val="28"/>
            <w:szCs w:val="28"/>
            <w:u w:val="thick" w:color="1153CC"/>
          </w:rPr>
          <w:t>w</w:t>
        </w:r>
        <w:r>
          <w:rPr>
            <w:b/>
            <w:color w:val="1153CC"/>
            <w:spacing w:val="2"/>
            <w:sz w:val="28"/>
            <w:szCs w:val="28"/>
            <w:u w:val="thick" w:color="1153CC"/>
          </w:rPr>
          <w:t>E</w:t>
        </w:r>
        <w:r>
          <w:rPr>
            <w:b/>
            <w:color w:val="1153CC"/>
            <w:spacing w:val="4"/>
            <w:sz w:val="28"/>
            <w:szCs w:val="28"/>
            <w:u w:val="thick" w:color="1153CC"/>
          </w:rPr>
          <w:t>m</w:t>
        </w:r>
        <w:r>
          <w:rPr>
            <w:b/>
            <w:color w:val="000000"/>
            <w:sz w:val="28"/>
            <w:szCs w:val="28"/>
          </w:rPr>
          <w:t>:</w:t>
        </w:r>
      </w:hyperlink>
    </w:p>
    <w:p w14:paraId="422F1FC4" w14:textId="77777777" w:rsidR="00D9600E" w:rsidRDefault="00000000">
      <w:pPr>
        <w:spacing w:before="11"/>
        <w:ind w:left="479"/>
      </w:pPr>
      <w:r>
        <w:pict w14:anchorId="2384E53D">
          <v:shape id="_x0000_i1026" type="#_x0000_t75" style="width:509.15pt;height:410.55pt">
            <v:imagedata r:id="rId19" o:title=""/>
          </v:shape>
        </w:pict>
      </w:r>
    </w:p>
    <w:p w14:paraId="24E268DD" w14:textId="77777777" w:rsidR="00D9600E" w:rsidRDefault="00D9600E">
      <w:pPr>
        <w:spacing w:before="6" w:line="160" w:lineRule="exact"/>
        <w:rPr>
          <w:sz w:val="16"/>
          <w:szCs w:val="16"/>
        </w:rPr>
      </w:pPr>
    </w:p>
    <w:p w14:paraId="1CDDA4C7" w14:textId="77777777" w:rsidR="00D9600E" w:rsidRDefault="00D9600E">
      <w:pPr>
        <w:spacing w:line="200" w:lineRule="exact"/>
      </w:pPr>
    </w:p>
    <w:p w14:paraId="7E072C7F" w14:textId="77777777" w:rsidR="00D9600E" w:rsidRDefault="00D9600E">
      <w:pPr>
        <w:spacing w:line="200" w:lineRule="exact"/>
      </w:pPr>
    </w:p>
    <w:p w14:paraId="74430BE7" w14:textId="77777777" w:rsidR="00D9600E" w:rsidRDefault="00D9600E">
      <w:pPr>
        <w:spacing w:line="200" w:lineRule="exact"/>
      </w:pPr>
    </w:p>
    <w:p w14:paraId="4B2CA237" w14:textId="77777777" w:rsidR="00D9600E" w:rsidRDefault="00D9600E">
      <w:pPr>
        <w:spacing w:line="200" w:lineRule="exact"/>
      </w:pPr>
    </w:p>
    <w:p w14:paraId="0A57F738" w14:textId="77777777" w:rsidR="00D9600E" w:rsidRDefault="00D9600E">
      <w:pPr>
        <w:spacing w:line="200" w:lineRule="exact"/>
      </w:pPr>
    </w:p>
    <w:p w14:paraId="6BB3CDA6" w14:textId="77777777" w:rsidR="00D9600E" w:rsidRDefault="00D9600E">
      <w:pPr>
        <w:spacing w:line="200" w:lineRule="exact"/>
      </w:pPr>
    </w:p>
    <w:p w14:paraId="6BE53CE2" w14:textId="77777777" w:rsidR="00D9600E" w:rsidRDefault="00D9600E">
      <w:pPr>
        <w:spacing w:line="200" w:lineRule="exact"/>
      </w:pPr>
    </w:p>
    <w:p w14:paraId="545D9360" w14:textId="77777777" w:rsidR="00D9600E" w:rsidRDefault="00D9600E">
      <w:pPr>
        <w:spacing w:line="200" w:lineRule="exact"/>
      </w:pPr>
    </w:p>
    <w:p w14:paraId="24EBABA9" w14:textId="77777777" w:rsidR="00D9600E" w:rsidRDefault="00D9600E">
      <w:pPr>
        <w:spacing w:line="200" w:lineRule="exact"/>
      </w:pPr>
    </w:p>
    <w:p w14:paraId="00252773" w14:textId="77777777" w:rsidR="00D9600E" w:rsidRDefault="00D9600E">
      <w:pPr>
        <w:spacing w:line="200" w:lineRule="exact"/>
      </w:pPr>
    </w:p>
    <w:p w14:paraId="2C670AF8" w14:textId="77777777" w:rsidR="00D9600E" w:rsidRDefault="00D9600E">
      <w:pPr>
        <w:spacing w:line="200" w:lineRule="exact"/>
      </w:pPr>
    </w:p>
    <w:p w14:paraId="081C9BAC" w14:textId="77777777" w:rsidR="00D9600E" w:rsidRDefault="00D9600E">
      <w:pPr>
        <w:spacing w:line="200" w:lineRule="exact"/>
      </w:pPr>
    </w:p>
    <w:p w14:paraId="4C8CD399" w14:textId="77777777" w:rsidR="00D9600E" w:rsidRDefault="00D9600E">
      <w:pPr>
        <w:spacing w:line="200" w:lineRule="exact"/>
      </w:pPr>
    </w:p>
    <w:p w14:paraId="519E84AD" w14:textId="77777777" w:rsidR="00D9600E" w:rsidRDefault="00D9600E">
      <w:pPr>
        <w:spacing w:line="200" w:lineRule="exact"/>
      </w:pPr>
    </w:p>
    <w:p w14:paraId="4954B07F" w14:textId="77777777" w:rsidR="00D9600E" w:rsidRDefault="00D9600E">
      <w:pPr>
        <w:spacing w:line="200" w:lineRule="exact"/>
      </w:pPr>
    </w:p>
    <w:p w14:paraId="5103D532" w14:textId="77777777" w:rsidR="00D9600E" w:rsidRDefault="00D9600E">
      <w:pPr>
        <w:spacing w:line="200" w:lineRule="exact"/>
      </w:pPr>
    </w:p>
    <w:p w14:paraId="1B16CFEF" w14:textId="77777777" w:rsidR="00D9600E" w:rsidRDefault="00D9600E">
      <w:pPr>
        <w:spacing w:line="200" w:lineRule="exact"/>
      </w:pPr>
    </w:p>
    <w:p w14:paraId="5533C576" w14:textId="77777777" w:rsidR="00D9600E" w:rsidRDefault="00D9600E">
      <w:pPr>
        <w:spacing w:line="200" w:lineRule="exact"/>
      </w:pPr>
    </w:p>
    <w:p w14:paraId="3E2B1E34" w14:textId="77777777" w:rsidR="00D9600E" w:rsidRDefault="00D9600E">
      <w:pPr>
        <w:spacing w:line="200" w:lineRule="exact"/>
      </w:pPr>
    </w:p>
    <w:p w14:paraId="17327EAB" w14:textId="77777777" w:rsidR="00D9600E" w:rsidRDefault="00D9600E">
      <w:pPr>
        <w:spacing w:line="200" w:lineRule="exact"/>
      </w:pPr>
    </w:p>
    <w:p w14:paraId="07322E6E" w14:textId="77777777" w:rsidR="00D9600E" w:rsidRDefault="00D9600E">
      <w:pPr>
        <w:spacing w:line="200" w:lineRule="exact"/>
      </w:pPr>
    </w:p>
    <w:p w14:paraId="2B2BF04E" w14:textId="77777777" w:rsidR="00D9600E" w:rsidRDefault="00D9600E">
      <w:pPr>
        <w:spacing w:line="200" w:lineRule="exact"/>
      </w:pPr>
    </w:p>
    <w:p w14:paraId="4FAE989B" w14:textId="77777777" w:rsidR="00D9600E" w:rsidRDefault="00D9600E">
      <w:pPr>
        <w:spacing w:line="200" w:lineRule="exact"/>
      </w:pPr>
    </w:p>
    <w:p w14:paraId="78215BF4" w14:textId="77777777" w:rsidR="00D9600E" w:rsidRDefault="00D9600E">
      <w:pPr>
        <w:spacing w:line="200" w:lineRule="exact"/>
      </w:pPr>
    </w:p>
    <w:p w14:paraId="32D1A431" w14:textId="77777777" w:rsidR="00D9600E" w:rsidRDefault="00D9600E">
      <w:pPr>
        <w:spacing w:line="200" w:lineRule="exact"/>
      </w:pPr>
    </w:p>
    <w:p w14:paraId="2F94ABB7" w14:textId="77777777" w:rsidR="00D9600E" w:rsidRDefault="00D9600E">
      <w:pPr>
        <w:spacing w:line="200" w:lineRule="exact"/>
      </w:pPr>
    </w:p>
    <w:p w14:paraId="758C62FE" w14:textId="41952CDE" w:rsidR="00D9600E" w:rsidRDefault="00B34BD7">
      <w:pPr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54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</w:t>
      </w:r>
      <w:r w:rsidR="00F2513A">
        <w:rPr>
          <w:rFonts w:ascii="Cambria" w:eastAsia="Cambria" w:hAnsi="Cambria" w:cs="Cambria"/>
          <w:b/>
          <w:sz w:val="24"/>
          <w:szCs w:val="24"/>
        </w:rPr>
        <w:t>81: Jinal Sojitra</w:t>
      </w:r>
    </w:p>
    <w:p w14:paraId="25BEB079" w14:textId="77777777" w:rsidR="00D9600E" w:rsidRDefault="00000000">
      <w:pPr>
        <w:spacing w:before="59"/>
        <w:ind w:left="24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3C5B0C9C">
          <v:group id="_x0000_s1140" style="position:absolute;left:0;text-align:left;margin-left:23.95pt;margin-top:23.45pt;width:547.8pt;height:795.2pt;z-index:-1149;mso-position-horizontal-relative:page;mso-position-vertical-relative:page" coordorigin="479,469" coordsize="10956,15904">
            <v:shape id="_x0000_s1144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43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42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41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1F84D1B9" w14:textId="77777777" w:rsidR="00D9600E" w:rsidRDefault="00000000">
      <w:pPr>
        <w:spacing w:line="280" w:lineRule="exact"/>
        <w:ind w:left="600"/>
        <w:rPr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3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4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th</w:t>
      </w:r>
      <w:r>
        <w:rPr>
          <w:b/>
          <w:sz w:val="28"/>
          <w:szCs w:val="28"/>
        </w:rPr>
        <w:t>is</w:t>
      </w:r>
      <w:r>
        <w:rPr>
          <w:b/>
          <w:spacing w:val="43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43"/>
          <w:sz w:val="28"/>
          <w:szCs w:val="28"/>
        </w:rPr>
        <w:t xml:space="preserve"> </w:t>
      </w:r>
      <w:r>
        <w:rPr>
          <w:b/>
          <w:sz w:val="28"/>
          <w:szCs w:val="28"/>
        </w:rPr>
        <w:t>al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o</w:t>
      </w:r>
      <w:r>
        <w:rPr>
          <w:b/>
          <w:spacing w:val="4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or</w:t>
      </w:r>
      <w:r>
        <w:rPr>
          <w:b/>
          <w:spacing w:val="42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rc</w:t>
      </w:r>
      <w:r>
        <w:rPr>
          <w:b/>
          <w:sz w:val="28"/>
          <w:szCs w:val="28"/>
        </w:rPr>
        <w:t>h</w:t>
      </w:r>
      <w:r>
        <w:rPr>
          <w:b/>
          <w:spacing w:val="38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s</w:t>
      </w:r>
      <w:r>
        <w:rPr>
          <w:b/>
          <w:spacing w:val="55"/>
          <w:sz w:val="28"/>
          <w:szCs w:val="28"/>
        </w:rPr>
        <w:t xml:space="preserve"> </w:t>
      </w:r>
      <w:hyperlink r:id="rId20">
        <w:r>
          <w:rPr>
            <w:b/>
            <w:color w:val="1153CC"/>
            <w:spacing w:val="2"/>
            <w:sz w:val="28"/>
            <w:szCs w:val="28"/>
            <w:u w:val="thick" w:color="1153CC"/>
          </w:rPr>
          <w:t>I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n</w:t>
        </w:r>
        <w:r>
          <w:rPr>
            <w:b/>
            <w:color w:val="1153CC"/>
            <w:spacing w:val="2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t</w:t>
        </w:r>
        <w:r>
          <w:rPr>
            <w:b/>
            <w:color w:val="1153CC"/>
            <w:sz w:val="28"/>
            <w:szCs w:val="28"/>
            <w:u w:val="thick" w:color="1153CC"/>
          </w:rPr>
          <w:t>a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n</w:t>
        </w:r>
        <w:r>
          <w:rPr>
            <w:b/>
            <w:color w:val="1153CC"/>
            <w:sz w:val="28"/>
            <w:szCs w:val="28"/>
            <w:u w:val="thick" w:color="1153CC"/>
          </w:rPr>
          <w:t>t</w:t>
        </w:r>
        <w:r>
          <w:rPr>
            <w:b/>
            <w:color w:val="1153CC"/>
            <w:spacing w:val="36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z w:val="28"/>
            <w:szCs w:val="28"/>
            <w:u w:val="thick" w:color="1153CC"/>
          </w:rPr>
          <w:t>U</w:t>
        </w:r>
        <w:r>
          <w:rPr>
            <w:b/>
            <w:color w:val="1153CC"/>
            <w:spacing w:val="3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er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n</w:t>
        </w:r>
        <w:r>
          <w:rPr>
            <w:b/>
            <w:color w:val="1153CC"/>
            <w:sz w:val="28"/>
            <w:szCs w:val="28"/>
            <w:u w:val="thick" w:color="1153CC"/>
          </w:rPr>
          <w:t>a</w:t>
        </w:r>
        <w:r>
          <w:rPr>
            <w:b/>
            <w:color w:val="1153CC"/>
            <w:spacing w:val="3"/>
            <w:sz w:val="28"/>
            <w:szCs w:val="28"/>
            <w:u w:val="thick" w:color="1153CC"/>
          </w:rPr>
          <w:t>me</w:t>
        </w:r>
      </w:hyperlink>
      <w:hyperlink r:id="rId21">
        <w:r>
          <w:rPr>
            <w:b/>
            <w:color w:val="1153CC"/>
            <w:spacing w:val="-1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e</w:t>
        </w:r>
        <w:r>
          <w:rPr>
            <w:b/>
            <w:color w:val="1153CC"/>
            <w:sz w:val="28"/>
            <w:szCs w:val="28"/>
            <w:u w:val="thick" w:color="1153CC"/>
          </w:rPr>
          <w:t>a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rc</w:t>
        </w:r>
        <w:r>
          <w:rPr>
            <w:b/>
            <w:color w:val="1153CC"/>
            <w:sz w:val="28"/>
            <w:szCs w:val="28"/>
            <w:u w:val="thick" w:color="1153CC"/>
          </w:rPr>
          <w:t>h</w:t>
        </w:r>
        <w:r>
          <w:rPr>
            <w:b/>
            <w:color w:val="000000"/>
            <w:spacing w:val="-2"/>
            <w:sz w:val="28"/>
            <w:szCs w:val="28"/>
          </w:rPr>
          <w:t>t</w:t>
        </w:r>
      </w:hyperlink>
      <w:r>
        <w:rPr>
          <w:b/>
          <w:color w:val="000000"/>
          <w:sz w:val="28"/>
          <w:szCs w:val="28"/>
        </w:rPr>
        <w:t>o</w:t>
      </w:r>
      <w:r>
        <w:rPr>
          <w:b/>
          <w:color w:val="000000"/>
          <w:spacing w:val="22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avai</w:t>
      </w:r>
      <w:r>
        <w:rPr>
          <w:b/>
          <w:color w:val="000000"/>
          <w:spacing w:val="-1"/>
          <w:sz w:val="28"/>
          <w:szCs w:val="28"/>
        </w:rPr>
        <w:t>l</w:t>
      </w:r>
      <w:r>
        <w:rPr>
          <w:b/>
          <w:color w:val="000000"/>
          <w:spacing w:val="4"/>
          <w:sz w:val="28"/>
          <w:szCs w:val="28"/>
        </w:rPr>
        <w:t>a</w:t>
      </w:r>
      <w:r>
        <w:rPr>
          <w:b/>
          <w:color w:val="000000"/>
          <w:spacing w:val="-1"/>
          <w:sz w:val="28"/>
          <w:szCs w:val="28"/>
        </w:rPr>
        <w:t>b</w:t>
      </w:r>
      <w:r>
        <w:rPr>
          <w:b/>
          <w:color w:val="000000"/>
          <w:sz w:val="28"/>
          <w:szCs w:val="28"/>
        </w:rPr>
        <w:t>le</w:t>
      </w:r>
      <w:r>
        <w:rPr>
          <w:b/>
          <w:color w:val="000000"/>
          <w:spacing w:val="36"/>
          <w:sz w:val="28"/>
          <w:szCs w:val="28"/>
        </w:rPr>
        <w:t xml:space="preserve"> </w:t>
      </w:r>
      <w:r>
        <w:rPr>
          <w:b/>
          <w:color w:val="000000"/>
          <w:spacing w:val="-1"/>
          <w:sz w:val="28"/>
          <w:szCs w:val="28"/>
        </w:rPr>
        <w:t>in</w:t>
      </w:r>
    </w:p>
    <w:p w14:paraId="456E6FC9" w14:textId="77777777" w:rsidR="00D9600E" w:rsidRDefault="00000000">
      <w:pPr>
        <w:spacing w:before="43"/>
        <w:ind w:left="960"/>
        <w:rPr>
          <w:sz w:val="28"/>
          <w:szCs w:val="28"/>
        </w:rPr>
      </w:pP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ial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ia</w:t>
      </w:r>
    </w:p>
    <w:p w14:paraId="38C35A18" w14:textId="77777777" w:rsidR="00D9600E" w:rsidRDefault="00000000">
      <w:pPr>
        <w:spacing w:before="52"/>
        <w:ind w:left="100"/>
      </w:pPr>
      <w:r>
        <w:pict w14:anchorId="0BFF8009">
          <v:shape id="_x0000_i1027" type="#_x0000_t75" style="width:536.55pt;height:384.85pt">
            <v:imagedata r:id="rId22" o:title=""/>
          </v:shape>
        </w:pict>
      </w:r>
    </w:p>
    <w:p w14:paraId="39643006" w14:textId="77777777" w:rsidR="00D9600E" w:rsidRDefault="00D9600E">
      <w:pPr>
        <w:spacing w:before="4" w:line="140" w:lineRule="exact"/>
        <w:rPr>
          <w:sz w:val="15"/>
          <w:szCs w:val="15"/>
        </w:rPr>
      </w:pPr>
    </w:p>
    <w:p w14:paraId="53931FD5" w14:textId="77777777" w:rsidR="00D9600E" w:rsidRDefault="00D9600E">
      <w:pPr>
        <w:spacing w:line="200" w:lineRule="exact"/>
      </w:pPr>
    </w:p>
    <w:p w14:paraId="4E391D6C" w14:textId="77777777" w:rsidR="00D9600E" w:rsidRDefault="00D9600E">
      <w:pPr>
        <w:spacing w:line="200" w:lineRule="exact"/>
      </w:pPr>
    </w:p>
    <w:p w14:paraId="002A996C" w14:textId="77777777" w:rsidR="00D9600E" w:rsidRDefault="00D9600E">
      <w:pPr>
        <w:spacing w:line="200" w:lineRule="exact"/>
      </w:pPr>
    </w:p>
    <w:p w14:paraId="7D4C67E6" w14:textId="77777777" w:rsidR="00D9600E" w:rsidRDefault="00D9600E">
      <w:pPr>
        <w:spacing w:line="200" w:lineRule="exact"/>
      </w:pPr>
    </w:p>
    <w:p w14:paraId="773ACE13" w14:textId="77777777" w:rsidR="00D9600E" w:rsidRDefault="00D9600E">
      <w:pPr>
        <w:spacing w:line="200" w:lineRule="exact"/>
      </w:pPr>
    </w:p>
    <w:p w14:paraId="2600B04E" w14:textId="77777777" w:rsidR="00D9600E" w:rsidRDefault="00D9600E">
      <w:pPr>
        <w:spacing w:line="200" w:lineRule="exact"/>
      </w:pPr>
    </w:p>
    <w:p w14:paraId="03786E7D" w14:textId="77777777" w:rsidR="00D9600E" w:rsidRDefault="00D9600E">
      <w:pPr>
        <w:spacing w:line="200" w:lineRule="exact"/>
      </w:pPr>
    </w:p>
    <w:p w14:paraId="3E337632" w14:textId="77777777" w:rsidR="00D9600E" w:rsidRDefault="00D9600E">
      <w:pPr>
        <w:spacing w:line="200" w:lineRule="exact"/>
      </w:pPr>
    </w:p>
    <w:p w14:paraId="574A2C43" w14:textId="77777777" w:rsidR="00D9600E" w:rsidRDefault="00D9600E">
      <w:pPr>
        <w:spacing w:line="200" w:lineRule="exact"/>
      </w:pPr>
    </w:p>
    <w:p w14:paraId="5390E6D9" w14:textId="77777777" w:rsidR="00D9600E" w:rsidRDefault="00D9600E">
      <w:pPr>
        <w:spacing w:line="200" w:lineRule="exact"/>
      </w:pPr>
    </w:p>
    <w:p w14:paraId="78F4EADF" w14:textId="77777777" w:rsidR="00D9600E" w:rsidRDefault="00D9600E">
      <w:pPr>
        <w:spacing w:line="200" w:lineRule="exact"/>
      </w:pPr>
    </w:p>
    <w:p w14:paraId="66E35742" w14:textId="77777777" w:rsidR="00D9600E" w:rsidRDefault="00D9600E">
      <w:pPr>
        <w:spacing w:line="200" w:lineRule="exact"/>
      </w:pPr>
    </w:p>
    <w:p w14:paraId="3A976EB2" w14:textId="77777777" w:rsidR="00D9600E" w:rsidRDefault="00D9600E">
      <w:pPr>
        <w:spacing w:line="200" w:lineRule="exact"/>
      </w:pPr>
    </w:p>
    <w:p w14:paraId="5E7E75D5" w14:textId="77777777" w:rsidR="00D9600E" w:rsidRDefault="00D9600E">
      <w:pPr>
        <w:spacing w:line="200" w:lineRule="exact"/>
      </w:pPr>
    </w:p>
    <w:p w14:paraId="347B5E0C" w14:textId="77777777" w:rsidR="00D9600E" w:rsidRDefault="00D9600E">
      <w:pPr>
        <w:spacing w:line="200" w:lineRule="exact"/>
      </w:pPr>
    </w:p>
    <w:p w14:paraId="7BD3BAE3" w14:textId="77777777" w:rsidR="00D9600E" w:rsidRDefault="00D9600E">
      <w:pPr>
        <w:spacing w:line="200" w:lineRule="exact"/>
      </w:pPr>
    </w:p>
    <w:p w14:paraId="04B59014" w14:textId="77777777" w:rsidR="00D9600E" w:rsidRDefault="00D9600E">
      <w:pPr>
        <w:spacing w:line="200" w:lineRule="exact"/>
      </w:pPr>
    </w:p>
    <w:p w14:paraId="4464FB40" w14:textId="77777777" w:rsidR="00D9600E" w:rsidRDefault="00D9600E">
      <w:pPr>
        <w:spacing w:line="200" w:lineRule="exact"/>
      </w:pPr>
    </w:p>
    <w:p w14:paraId="710791A0" w14:textId="77777777" w:rsidR="00D9600E" w:rsidRDefault="00D9600E">
      <w:pPr>
        <w:spacing w:line="200" w:lineRule="exact"/>
      </w:pPr>
    </w:p>
    <w:p w14:paraId="4A6A9CFD" w14:textId="77777777" w:rsidR="00D9600E" w:rsidRDefault="00D9600E">
      <w:pPr>
        <w:spacing w:line="200" w:lineRule="exact"/>
      </w:pPr>
    </w:p>
    <w:p w14:paraId="7715651B" w14:textId="77777777" w:rsidR="00D9600E" w:rsidRDefault="00D9600E">
      <w:pPr>
        <w:spacing w:line="200" w:lineRule="exact"/>
      </w:pPr>
    </w:p>
    <w:p w14:paraId="0AD4BCCA" w14:textId="77777777" w:rsidR="00D9600E" w:rsidRDefault="00D9600E">
      <w:pPr>
        <w:spacing w:line="200" w:lineRule="exact"/>
      </w:pPr>
    </w:p>
    <w:p w14:paraId="1E5B4E27" w14:textId="77777777" w:rsidR="00D9600E" w:rsidRDefault="00D9600E">
      <w:pPr>
        <w:spacing w:line="200" w:lineRule="exact"/>
      </w:pPr>
    </w:p>
    <w:p w14:paraId="2FD1ED8F" w14:textId="77777777" w:rsidR="00D9600E" w:rsidRDefault="00D9600E">
      <w:pPr>
        <w:spacing w:line="200" w:lineRule="exact"/>
      </w:pPr>
    </w:p>
    <w:p w14:paraId="2393540D" w14:textId="77777777" w:rsidR="00D9600E" w:rsidRDefault="00D9600E">
      <w:pPr>
        <w:spacing w:line="200" w:lineRule="exact"/>
      </w:pPr>
    </w:p>
    <w:p w14:paraId="660C4D0A" w14:textId="77777777" w:rsidR="00D9600E" w:rsidRDefault="00D9600E">
      <w:pPr>
        <w:spacing w:line="200" w:lineRule="exact"/>
      </w:pPr>
    </w:p>
    <w:p w14:paraId="00F45C11" w14:textId="77777777" w:rsidR="00D9600E" w:rsidRDefault="00D9600E">
      <w:pPr>
        <w:spacing w:line="200" w:lineRule="exact"/>
      </w:pPr>
    </w:p>
    <w:p w14:paraId="397CAD13" w14:textId="77777777" w:rsidR="00D9600E" w:rsidRDefault="00D9600E">
      <w:pPr>
        <w:spacing w:line="200" w:lineRule="exact"/>
      </w:pPr>
    </w:p>
    <w:p w14:paraId="7F0894E1" w14:textId="77777777" w:rsidR="00D9600E" w:rsidRDefault="00D9600E">
      <w:pPr>
        <w:spacing w:line="200" w:lineRule="exact"/>
      </w:pPr>
    </w:p>
    <w:p w14:paraId="07448563" w14:textId="77777777" w:rsidR="00D9600E" w:rsidRDefault="00D9600E">
      <w:pPr>
        <w:spacing w:line="200" w:lineRule="exact"/>
      </w:pPr>
    </w:p>
    <w:p w14:paraId="6ABDCE00" w14:textId="5A01BDF8" w:rsidR="00D9600E" w:rsidRDefault="00F2513A">
      <w:pPr>
        <w:ind w:left="22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480" w:bottom="280" w:left="48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0E94C832" w14:textId="77777777" w:rsidR="00D9600E" w:rsidRDefault="00000000">
      <w:pPr>
        <w:spacing w:before="59" w:line="280" w:lineRule="exact"/>
        <w:ind w:left="24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63DF980F">
          <v:group id="_x0000_s1134" style="position:absolute;left:0;text-align:left;margin-left:23.95pt;margin-top:23.45pt;width:547.8pt;height:795.2pt;z-index:-1148;mso-position-horizontal-relative:page;mso-position-vertical-relative:page" coordorigin="479,469" coordsize="10956,15904">
            <v:shape id="_x0000_s1138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37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36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35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7CD0D2BE" w14:textId="77777777" w:rsidR="00D9600E" w:rsidRDefault="00D9600E">
      <w:pPr>
        <w:spacing w:before="6" w:line="160" w:lineRule="exact"/>
        <w:rPr>
          <w:sz w:val="16"/>
          <w:szCs w:val="16"/>
        </w:rPr>
      </w:pPr>
    </w:p>
    <w:p w14:paraId="7231C625" w14:textId="77777777" w:rsidR="00D9600E" w:rsidRDefault="00D9600E">
      <w:pPr>
        <w:spacing w:line="200" w:lineRule="exact"/>
      </w:pPr>
    </w:p>
    <w:p w14:paraId="7A8B74D8" w14:textId="77777777" w:rsidR="00D9600E" w:rsidRDefault="00D9600E">
      <w:pPr>
        <w:spacing w:line="200" w:lineRule="exact"/>
      </w:pPr>
    </w:p>
    <w:p w14:paraId="530E88F7" w14:textId="77777777" w:rsidR="00D9600E" w:rsidRDefault="00D9600E">
      <w:pPr>
        <w:spacing w:line="200" w:lineRule="exact"/>
      </w:pPr>
    </w:p>
    <w:p w14:paraId="6FA9475D" w14:textId="77777777" w:rsidR="00D9600E" w:rsidRDefault="00D9600E">
      <w:pPr>
        <w:spacing w:line="200" w:lineRule="exact"/>
      </w:pPr>
    </w:p>
    <w:p w14:paraId="4C23C09B" w14:textId="77777777" w:rsidR="00D9600E" w:rsidRDefault="00000000">
      <w:pPr>
        <w:spacing w:before="22" w:line="275" w:lineRule="auto"/>
        <w:ind w:left="960" w:right="745" w:hanging="360"/>
        <w:rPr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>m</w:t>
      </w:r>
      <w:r>
        <w:rPr>
          <w:b/>
          <w:sz w:val="28"/>
          <w:szCs w:val="28"/>
        </w:rPr>
        <w:t>ail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er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f</w:t>
      </w:r>
      <w:r>
        <w:rPr>
          <w:b/>
          <w:sz w:val="28"/>
          <w:szCs w:val="28"/>
        </w:rPr>
        <w:t>ica</w:t>
      </w:r>
      <w:r>
        <w:rPr>
          <w:b/>
          <w:spacing w:val="-1"/>
          <w:sz w:val="28"/>
          <w:szCs w:val="28"/>
        </w:rPr>
        <w:t>t</w:t>
      </w:r>
      <w:r>
        <w:rPr>
          <w:b/>
          <w:sz w:val="28"/>
          <w:szCs w:val="28"/>
        </w:rPr>
        <w:t>i</w:t>
      </w:r>
      <w:r>
        <w:rPr>
          <w:b/>
          <w:spacing w:val="4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:</w:t>
      </w:r>
      <w:r>
        <w:rPr>
          <w:b/>
          <w:spacing w:val="-15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>is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is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5"/>
          <w:sz w:val="28"/>
          <w:szCs w:val="28"/>
        </w:rPr>
        <w:t>t</w:t>
      </w:r>
      <w:r>
        <w:rPr>
          <w:b/>
          <w:sz w:val="28"/>
          <w:szCs w:val="28"/>
        </w:rPr>
        <w:t>o v</w:t>
      </w:r>
      <w:r>
        <w:rPr>
          <w:b/>
          <w:spacing w:val="1"/>
          <w:sz w:val="28"/>
          <w:szCs w:val="28"/>
        </w:rPr>
        <w:t>er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f</w:t>
      </w:r>
      <w:r>
        <w:rPr>
          <w:b/>
          <w:sz w:val="28"/>
          <w:szCs w:val="28"/>
        </w:rPr>
        <w:t>y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th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rrec</w:t>
      </w:r>
      <w:r>
        <w:rPr>
          <w:b/>
          <w:sz w:val="28"/>
          <w:szCs w:val="28"/>
        </w:rPr>
        <w:t>t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>m</w:t>
      </w:r>
      <w:r>
        <w:rPr>
          <w:b/>
          <w:sz w:val="28"/>
          <w:szCs w:val="28"/>
        </w:rPr>
        <w:t>ail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dd</w:t>
      </w:r>
      <w:r>
        <w:rPr>
          <w:b/>
          <w:spacing w:val="1"/>
          <w:sz w:val="28"/>
          <w:szCs w:val="28"/>
        </w:rPr>
        <w:t>re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s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or 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t</w:t>
      </w:r>
      <w:r>
        <w:rPr>
          <w:b/>
          <w:sz w:val="28"/>
          <w:szCs w:val="28"/>
        </w:rPr>
        <w:t xml:space="preserve">: </w:t>
      </w:r>
      <w:hyperlink r:id="rId23">
        <w:r>
          <w:rPr>
            <w:b/>
            <w:color w:val="1153CC"/>
            <w:spacing w:val="-2"/>
            <w:sz w:val="28"/>
            <w:szCs w:val="28"/>
            <w:u w:val="thick" w:color="1153CC"/>
          </w:rPr>
          <w:t>F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re</w:t>
        </w:r>
        <w:r>
          <w:rPr>
            <w:b/>
            <w:color w:val="1153CC"/>
            <w:sz w:val="28"/>
            <w:szCs w:val="28"/>
            <w:u w:val="thick" w:color="1153CC"/>
          </w:rPr>
          <w:t>e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E</w:t>
        </w:r>
        <w:r>
          <w:rPr>
            <w:b/>
            <w:color w:val="1153CC"/>
            <w:spacing w:val="3"/>
            <w:sz w:val="28"/>
            <w:szCs w:val="28"/>
            <w:u w:val="thick" w:color="1153CC"/>
          </w:rPr>
          <w:t>m</w:t>
        </w:r>
        <w:r>
          <w:rPr>
            <w:b/>
            <w:color w:val="1153CC"/>
            <w:sz w:val="28"/>
            <w:szCs w:val="28"/>
            <w:u w:val="thick" w:color="1153CC"/>
          </w:rPr>
          <w:t>ail</w:t>
        </w:r>
        <w:r>
          <w:rPr>
            <w:b/>
            <w:color w:val="1153CC"/>
            <w:spacing w:val="-11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z w:val="28"/>
            <w:szCs w:val="28"/>
            <w:u w:val="thick" w:color="1153CC"/>
          </w:rPr>
          <w:t>Ad</w:t>
        </w:r>
        <w:r>
          <w:rPr>
            <w:b/>
            <w:color w:val="1153CC"/>
            <w:spacing w:val="-2"/>
            <w:sz w:val="28"/>
            <w:szCs w:val="28"/>
            <w:u w:val="thick" w:color="1153CC"/>
          </w:rPr>
          <w:t>d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re</w:t>
        </w:r>
        <w:r>
          <w:rPr>
            <w:b/>
            <w:color w:val="1153CC"/>
            <w:spacing w:val="2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z w:val="28"/>
            <w:szCs w:val="28"/>
            <w:u w:val="thick" w:color="1153CC"/>
          </w:rPr>
          <w:t>s</w:t>
        </w:r>
        <w:r>
          <w:rPr>
            <w:b/>
            <w:color w:val="1153CC"/>
            <w:spacing w:val="-9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z w:val="28"/>
            <w:szCs w:val="28"/>
            <w:u w:val="thick" w:color="1153CC"/>
          </w:rPr>
          <w:t>Vali</w:t>
        </w:r>
        <w:r>
          <w:rPr>
            <w:b/>
            <w:color w:val="1153CC"/>
            <w:spacing w:val="-2"/>
            <w:sz w:val="28"/>
            <w:szCs w:val="28"/>
            <w:u w:val="thick" w:color="1153CC"/>
          </w:rPr>
          <w:t>d</w:t>
        </w:r>
        <w:r>
          <w:rPr>
            <w:b/>
            <w:color w:val="1153CC"/>
            <w:sz w:val="28"/>
            <w:szCs w:val="28"/>
            <w:u w:val="thick" w:color="1153CC"/>
          </w:rPr>
          <w:t>a</w:t>
        </w:r>
        <w:r>
          <w:rPr>
            <w:b/>
            <w:color w:val="1153CC"/>
            <w:spacing w:val="3"/>
            <w:sz w:val="28"/>
            <w:szCs w:val="28"/>
            <w:u w:val="thick" w:color="1153CC"/>
          </w:rPr>
          <w:t>t</w:t>
        </w:r>
        <w:r>
          <w:rPr>
            <w:b/>
            <w:color w:val="1153CC"/>
            <w:sz w:val="28"/>
            <w:szCs w:val="28"/>
            <w:u w:val="thick" w:color="1153CC"/>
          </w:rPr>
          <w:t>ion</w:t>
        </w:r>
        <w:r>
          <w:rPr>
            <w:b/>
            <w:color w:val="1153CC"/>
            <w:spacing w:val="-12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z w:val="28"/>
            <w:szCs w:val="28"/>
            <w:u w:val="thick" w:color="1153CC"/>
          </w:rPr>
          <w:t>|</w:t>
        </w:r>
        <w:r>
          <w:rPr>
            <w:b/>
            <w:color w:val="1153CC"/>
            <w:spacing w:val="2"/>
            <w:sz w:val="28"/>
            <w:szCs w:val="28"/>
            <w:u w:val="thick" w:color="1153CC"/>
          </w:rPr>
          <w:t xml:space="preserve"> </w:t>
        </w:r>
        <w:r>
          <w:rPr>
            <w:b/>
            <w:color w:val="1153CC"/>
            <w:spacing w:val="1"/>
            <w:sz w:val="28"/>
            <w:szCs w:val="28"/>
            <w:u w:val="thick" w:color="1153CC"/>
          </w:rPr>
          <w:t>M</w:t>
        </w:r>
        <w:r>
          <w:rPr>
            <w:b/>
            <w:color w:val="1153CC"/>
            <w:sz w:val="28"/>
            <w:szCs w:val="28"/>
            <w:u w:val="thick" w:color="1153CC"/>
          </w:rPr>
          <w:t>ai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lb</w:t>
        </w:r>
        <w:r>
          <w:rPr>
            <w:b/>
            <w:color w:val="1153CC"/>
            <w:sz w:val="28"/>
            <w:szCs w:val="28"/>
            <w:u w:val="thick" w:color="1153CC"/>
          </w:rPr>
          <w:t>o</w:t>
        </w:r>
        <w:r>
          <w:rPr>
            <w:b/>
            <w:color w:val="1153CC"/>
            <w:spacing w:val="4"/>
            <w:sz w:val="28"/>
            <w:szCs w:val="28"/>
            <w:u w:val="thick" w:color="1153CC"/>
          </w:rPr>
          <w:t>x</w:t>
        </w:r>
        <w:r>
          <w:rPr>
            <w:b/>
            <w:color w:val="1153CC"/>
            <w:sz w:val="28"/>
            <w:szCs w:val="28"/>
            <w:u w:val="thick" w:color="1153CC"/>
          </w:rPr>
          <w:t>Vali</w:t>
        </w:r>
        <w:r>
          <w:rPr>
            <w:b/>
            <w:color w:val="1153CC"/>
            <w:spacing w:val="-2"/>
            <w:sz w:val="28"/>
            <w:szCs w:val="28"/>
            <w:u w:val="thick" w:color="1153CC"/>
          </w:rPr>
          <w:t>d</w:t>
        </w:r>
        <w:r>
          <w:rPr>
            <w:b/>
            <w:color w:val="1153CC"/>
            <w:spacing w:val="4"/>
            <w:sz w:val="28"/>
            <w:szCs w:val="28"/>
            <w:u w:val="thick" w:color="1153CC"/>
          </w:rPr>
          <w:t>a</w:t>
        </w:r>
        <w:r>
          <w:rPr>
            <w:b/>
            <w:color w:val="1153CC"/>
            <w:spacing w:val="-1"/>
            <w:sz w:val="28"/>
            <w:szCs w:val="28"/>
            <w:u w:val="thick" w:color="1153CC"/>
          </w:rPr>
          <w:t>t</w:t>
        </w:r>
        <w:r>
          <w:rPr>
            <w:b/>
            <w:color w:val="1153CC"/>
            <w:sz w:val="28"/>
            <w:szCs w:val="28"/>
            <w:u w:val="thick" w:color="1153CC"/>
          </w:rPr>
          <w:t>or</w:t>
        </w:r>
      </w:hyperlink>
    </w:p>
    <w:p w14:paraId="12A0E409" w14:textId="77777777" w:rsidR="00D9600E" w:rsidRDefault="00000000">
      <w:pPr>
        <w:spacing w:before="21"/>
        <w:ind w:left="100"/>
      </w:pPr>
      <w:r>
        <w:pict w14:anchorId="13D95989">
          <v:shape id="_x0000_i1028" type="#_x0000_t75" style="width:536.55pt;height:433.7pt">
            <v:imagedata r:id="rId24" o:title=""/>
          </v:shape>
        </w:pict>
      </w:r>
    </w:p>
    <w:p w14:paraId="4158EC0F" w14:textId="77777777" w:rsidR="00D9600E" w:rsidRDefault="00D9600E">
      <w:pPr>
        <w:spacing w:before="8" w:line="120" w:lineRule="exact"/>
        <w:rPr>
          <w:sz w:val="13"/>
          <w:szCs w:val="13"/>
        </w:rPr>
      </w:pPr>
    </w:p>
    <w:p w14:paraId="0B64DD89" w14:textId="77777777" w:rsidR="00D9600E" w:rsidRDefault="00D9600E">
      <w:pPr>
        <w:spacing w:line="200" w:lineRule="exact"/>
      </w:pPr>
    </w:p>
    <w:p w14:paraId="37937B54" w14:textId="77777777" w:rsidR="00D9600E" w:rsidRDefault="00D9600E">
      <w:pPr>
        <w:spacing w:line="200" w:lineRule="exact"/>
      </w:pPr>
    </w:p>
    <w:p w14:paraId="2FEF25F3" w14:textId="77777777" w:rsidR="00D9600E" w:rsidRDefault="00D9600E">
      <w:pPr>
        <w:spacing w:line="200" w:lineRule="exact"/>
      </w:pPr>
    </w:p>
    <w:p w14:paraId="048FAC5B" w14:textId="77777777" w:rsidR="00D9600E" w:rsidRDefault="00D9600E">
      <w:pPr>
        <w:spacing w:line="200" w:lineRule="exact"/>
      </w:pPr>
    </w:p>
    <w:p w14:paraId="16D3C0B4" w14:textId="77777777" w:rsidR="00D9600E" w:rsidRDefault="00D9600E">
      <w:pPr>
        <w:spacing w:line="200" w:lineRule="exact"/>
      </w:pPr>
    </w:p>
    <w:p w14:paraId="54948238" w14:textId="77777777" w:rsidR="00D9600E" w:rsidRDefault="00D9600E">
      <w:pPr>
        <w:spacing w:line="200" w:lineRule="exact"/>
      </w:pPr>
    </w:p>
    <w:p w14:paraId="60548D76" w14:textId="77777777" w:rsidR="00D9600E" w:rsidRDefault="00D9600E">
      <w:pPr>
        <w:spacing w:line="200" w:lineRule="exact"/>
      </w:pPr>
    </w:p>
    <w:p w14:paraId="26C3D005" w14:textId="77777777" w:rsidR="00D9600E" w:rsidRDefault="00D9600E">
      <w:pPr>
        <w:spacing w:line="200" w:lineRule="exact"/>
      </w:pPr>
    </w:p>
    <w:p w14:paraId="411015BA" w14:textId="77777777" w:rsidR="00D9600E" w:rsidRDefault="00D9600E">
      <w:pPr>
        <w:spacing w:line="200" w:lineRule="exact"/>
      </w:pPr>
    </w:p>
    <w:p w14:paraId="211E461B" w14:textId="77777777" w:rsidR="00D9600E" w:rsidRDefault="00D9600E">
      <w:pPr>
        <w:spacing w:line="200" w:lineRule="exact"/>
      </w:pPr>
    </w:p>
    <w:p w14:paraId="217442DE" w14:textId="77777777" w:rsidR="00D9600E" w:rsidRDefault="00D9600E">
      <w:pPr>
        <w:spacing w:line="200" w:lineRule="exact"/>
      </w:pPr>
    </w:p>
    <w:p w14:paraId="0435F5F3" w14:textId="77777777" w:rsidR="00D9600E" w:rsidRDefault="00D9600E">
      <w:pPr>
        <w:spacing w:line="200" w:lineRule="exact"/>
      </w:pPr>
    </w:p>
    <w:p w14:paraId="252920B4" w14:textId="77777777" w:rsidR="00D9600E" w:rsidRDefault="00D9600E">
      <w:pPr>
        <w:spacing w:line="200" w:lineRule="exact"/>
      </w:pPr>
    </w:p>
    <w:p w14:paraId="35D8606C" w14:textId="77777777" w:rsidR="00D9600E" w:rsidRDefault="00D9600E">
      <w:pPr>
        <w:spacing w:line="200" w:lineRule="exact"/>
      </w:pPr>
    </w:p>
    <w:p w14:paraId="48F7F091" w14:textId="77777777" w:rsidR="00D9600E" w:rsidRDefault="00D9600E">
      <w:pPr>
        <w:spacing w:line="200" w:lineRule="exact"/>
      </w:pPr>
    </w:p>
    <w:p w14:paraId="6AD4C2A4" w14:textId="77777777" w:rsidR="00D9600E" w:rsidRDefault="00D9600E">
      <w:pPr>
        <w:spacing w:line="200" w:lineRule="exact"/>
      </w:pPr>
    </w:p>
    <w:p w14:paraId="7F3BF0DB" w14:textId="77777777" w:rsidR="00D9600E" w:rsidRDefault="00D9600E">
      <w:pPr>
        <w:spacing w:line="200" w:lineRule="exact"/>
      </w:pPr>
    </w:p>
    <w:p w14:paraId="3993F553" w14:textId="77777777" w:rsidR="00D9600E" w:rsidRDefault="00D9600E">
      <w:pPr>
        <w:spacing w:line="200" w:lineRule="exact"/>
      </w:pPr>
    </w:p>
    <w:p w14:paraId="7C373D0D" w14:textId="77777777" w:rsidR="00D9600E" w:rsidRDefault="00D9600E">
      <w:pPr>
        <w:spacing w:line="200" w:lineRule="exact"/>
      </w:pPr>
    </w:p>
    <w:p w14:paraId="6E2E1BFF" w14:textId="77777777" w:rsidR="00D9600E" w:rsidRDefault="00D9600E">
      <w:pPr>
        <w:spacing w:line="200" w:lineRule="exact"/>
      </w:pPr>
    </w:p>
    <w:p w14:paraId="79F504A3" w14:textId="2B844ECA" w:rsidR="00D9600E" w:rsidRDefault="00F2513A">
      <w:pPr>
        <w:ind w:left="22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480" w:bottom="280" w:left="48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47BFDCEC" w14:textId="77777777" w:rsidR="00D9600E" w:rsidRDefault="00000000">
      <w:pPr>
        <w:spacing w:before="59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144C8755">
          <v:group id="_x0000_s1128" style="position:absolute;left:0;text-align:left;margin-left:23.95pt;margin-top:23.45pt;width:547.8pt;height:795.2pt;z-index:-1147;mso-position-horizontal-relative:page;mso-position-vertical-relative:page" coordorigin="479,469" coordsize="10956,15904">
            <v:shape id="_x0000_s1132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31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30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29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268B1F61" w14:textId="77777777" w:rsidR="00D9600E" w:rsidRDefault="00000000">
      <w:pPr>
        <w:spacing w:line="280" w:lineRule="exact"/>
        <w:ind w:left="480"/>
        <w:rPr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gi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ere</w:t>
      </w:r>
      <w:r>
        <w:rPr>
          <w:b/>
          <w:sz w:val="28"/>
          <w:szCs w:val="28"/>
        </w:rPr>
        <w:t>d</w:t>
      </w:r>
      <w:r>
        <w:rPr>
          <w:b/>
          <w:spacing w:val="-15"/>
          <w:sz w:val="28"/>
          <w:szCs w:val="28"/>
        </w:rPr>
        <w:t xml:space="preserve"> </w:t>
      </w:r>
      <w:r>
        <w:rPr>
          <w:b/>
          <w:sz w:val="28"/>
          <w:szCs w:val="28"/>
        </w:rPr>
        <w:t>Do</w:t>
      </w:r>
      <w:r>
        <w:rPr>
          <w:b/>
          <w:spacing w:val="4"/>
          <w:sz w:val="28"/>
          <w:szCs w:val="28"/>
        </w:rPr>
        <w:t>m</w:t>
      </w:r>
      <w:r>
        <w:rPr>
          <w:b/>
          <w:sz w:val="28"/>
          <w:szCs w:val="28"/>
        </w:rPr>
        <w:t>ain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Na</w:t>
      </w:r>
      <w:r>
        <w:rPr>
          <w:b/>
          <w:spacing w:val="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s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rc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>:</w:t>
      </w:r>
    </w:p>
    <w:p w14:paraId="423F9751" w14:textId="77777777" w:rsidR="00D9600E" w:rsidRDefault="00000000">
      <w:pPr>
        <w:spacing w:before="17" w:line="300" w:lineRule="atLeast"/>
        <w:ind w:left="840" w:right="65"/>
        <w:jc w:val="both"/>
        <w:rPr>
          <w:sz w:val="24"/>
          <w:szCs w:val="24"/>
        </w:rPr>
      </w:pPr>
      <w:r>
        <w:pict w14:anchorId="56F081F2">
          <v:group id="_x0000_s1124" style="position:absolute;left:0;text-align:left;margin-left:56.95pt;margin-top:67.85pt;width:483.5pt;height:249.15pt;z-index:-1146;mso-position-horizontal-relative:page" coordorigin="1139,1357" coordsize="9670,4983">
            <v:shape id="_x0000_s1127" type="#_x0000_t75" style="position:absolute;left:1139;top:1357;width:9670;height:4983">
              <v:imagedata r:id="rId25" o:title=""/>
            </v:shape>
            <v:shape id="_x0000_s1126" type="#_x0000_t75" style="position:absolute;left:1213;top:1429;width:9431;height:4745">
              <v:imagedata r:id="rId26" o:title=""/>
            </v:shape>
            <v:shape id="_x0000_s1125" style="position:absolute;left:1183;top:1399;width:9491;height:4805" coordorigin="1183,1399" coordsize="9491,4805" path="m1183,6204r9491,l10674,1399r-9491,l1183,6204xe" filled="f" strokeweight="3pt">
              <v:path arrowok="t"/>
            </v:shape>
            <w10:wrap anchorx="page"/>
          </v:group>
        </w:pict>
      </w:r>
      <w:r>
        <w:rPr>
          <w:spacing w:val="-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domains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ec</w:t>
      </w:r>
      <w:r>
        <w:rPr>
          <w:spacing w:val="5"/>
          <w:sz w:val="24"/>
          <w:szCs w:val="24"/>
        </w:rPr>
        <w:t>k</w:t>
      </w:r>
      <w:r>
        <w:rPr>
          <w:sz w:val="24"/>
          <w:szCs w:val="24"/>
        </w:rPr>
        <w:t>s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gi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domains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mes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ontaining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ular 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/ph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/nu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 or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ymbo</w:t>
      </w:r>
      <w:r>
        <w:rPr>
          <w:spacing w:val="1"/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hnic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's ju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I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domain</w:t>
      </w:r>
      <w:r>
        <w:rPr>
          <w:spacing w:val="1"/>
          <w:sz w:val="24"/>
          <w:szCs w:val="24"/>
        </w:rPr>
        <w:t>s</w:t>
      </w:r>
      <w:r>
        <w:rPr>
          <w:spacing w:val="-3"/>
          <w:sz w:val="24"/>
          <w:szCs w:val="24"/>
        </w:rPr>
        <w:t>-</w:t>
      </w:r>
      <w:r>
        <w:rPr>
          <w:sz w:val="24"/>
          <w:szCs w:val="24"/>
        </w:rPr>
        <w:t>index</w:t>
      </w:r>
      <w:r>
        <w:rPr>
          <w:spacing w:val="2"/>
          <w:sz w:val="24"/>
          <w:szCs w:val="24"/>
        </w:rPr>
        <w:t>.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ontaining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than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260M</w:t>
      </w:r>
      <w:r>
        <w:rPr>
          <w:spacing w:val="-5"/>
          <w:sz w:val="24"/>
          <w:szCs w:val="24"/>
        </w:rPr>
        <w:t xml:space="preserve"> o</w:t>
      </w:r>
      <w:r>
        <w:rPr>
          <w:sz w:val="24"/>
          <w:szCs w:val="24"/>
        </w:rPr>
        <w:t>f</w:t>
      </w:r>
      <w:r>
        <w:rPr>
          <w:spacing w:val="-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domains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1000+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Ds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including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'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fr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ould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ul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domain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/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.</w:t>
      </w:r>
    </w:p>
    <w:p w14:paraId="1C9CD86B" w14:textId="77777777" w:rsidR="00D9600E" w:rsidRDefault="00D9600E">
      <w:pPr>
        <w:spacing w:before="10" w:line="140" w:lineRule="exact"/>
        <w:rPr>
          <w:sz w:val="15"/>
          <w:szCs w:val="15"/>
        </w:rPr>
      </w:pPr>
    </w:p>
    <w:p w14:paraId="48273A1E" w14:textId="77777777" w:rsidR="00D9600E" w:rsidRDefault="00D9600E">
      <w:pPr>
        <w:spacing w:line="200" w:lineRule="exact"/>
      </w:pPr>
    </w:p>
    <w:p w14:paraId="23ED620C" w14:textId="77777777" w:rsidR="00D9600E" w:rsidRDefault="00D9600E">
      <w:pPr>
        <w:spacing w:line="200" w:lineRule="exact"/>
      </w:pPr>
    </w:p>
    <w:p w14:paraId="64D73555" w14:textId="77777777" w:rsidR="00D9600E" w:rsidRDefault="00D9600E">
      <w:pPr>
        <w:spacing w:line="200" w:lineRule="exact"/>
      </w:pPr>
    </w:p>
    <w:p w14:paraId="2F25E8F4" w14:textId="77777777" w:rsidR="00D9600E" w:rsidRDefault="00D9600E">
      <w:pPr>
        <w:spacing w:line="200" w:lineRule="exact"/>
      </w:pPr>
    </w:p>
    <w:p w14:paraId="5C66A1C5" w14:textId="77777777" w:rsidR="00D9600E" w:rsidRDefault="00D9600E">
      <w:pPr>
        <w:spacing w:line="200" w:lineRule="exact"/>
      </w:pPr>
    </w:p>
    <w:p w14:paraId="6858E731" w14:textId="77777777" w:rsidR="00D9600E" w:rsidRDefault="00D9600E">
      <w:pPr>
        <w:spacing w:line="200" w:lineRule="exact"/>
      </w:pPr>
    </w:p>
    <w:p w14:paraId="35AA40D5" w14:textId="77777777" w:rsidR="00D9600E" w:rsidRDefault="00D9600E">
      <w:pPr>
        <w:spacing w:line="200" w:lineRule="exact"/>
      </w:pPr>
    </w:p>
    <w:p w14:paraId="5F85F2C9" w14:textId="77777777" w:rsidR="00D9600E" w:rsidRDefault="00D9600E">
      <w:pPr>
        <w:spacing w:line="200" w:lineRule="exact"/>
      </w:pPr>
    </w:p>
    <w:p w14:paraId="30BFE6D5" w14:textId="77777777" w:rsidR="00D9600E" w:rsidRDefault="00D9600E">
      <w:pPr>
        <w:spacing w:line="200" w:lineRule="exact"/>
      </w:pPr>
    </w:p>
    <w:p w14:paraId="4D073CBD" w14:textId="77777777" w:rsidR="00D9600E" w:rsidRDefault="00D9600E">
      <w:pPr>
        <w:spacing w:line="200" w:lineRule="exact"/>
      </w:pPr>
    </w:p>
    <w:p w14:paraId="29B203D1" w14:textId="77777777" w:rsidR="00D9600E" w:rsidRDefault="00D9600E">
      <w:pPr>
        <w:spacing w:line="200" w:lineRule="exact"/>
      </w:pPr>
    </w:p>
    <w:p w14:paraId="2D4924A5" w14:textId="77777777" w:rsidR="00D9600E" w:rsidRDefault="00D9600E">
      <w:pPr>
        <w:spacing w:line="200" w:lineRule="exact"/>
      </w:pPr>
    </w:p>
    <w:p w14:paraId="6A0F9EDD" w14:textId="77777777" w:rsidR="00D9600E" w:rsidRDefault="00D9600E">
      <w:pPr>
        <w:spacing w:line="200" w:lineRule="exact"/>
      </w:pPr>
    </w:p>
    <w:p w14:paraId="744E64B7" w14:textId="77777777" w:rsidR="00D9600E" w:rsidRDefault="00D9600E">
      <w:pPr>
        <w:spacing w:line="200" w:lineRule="exact"/>
      </w:pPr>
    </w:p>
    <w:p w14:paraId="7E7AB7EA" w14:textId="77777777" w:rsidR="00D9600E" w:rsidRDefault="00D9600E">
      <w:pPr>
        <w:spacing w:line="200" w:lineRule="exact"/>
      </w:pPr>
    </w:p>
    <w:p w14:paraId="44EE7A87" w14:textId="77777777" w:rsidR="00D9600E" w:rsidRDefault="00D9600E">
      <w:pPr>
        <w:spacing w:line="200" w:lineRule="exact"/>
      </w:pPr>
    </w:p>
    <w:p w14:paraId="0BDF63E3" w14:textId="77777777" w:rsidR="00D9600E" w:rsidRDefault="00D9600E">
      <w:pPr>
        <w:spacing w:line="200" w:lineRule="exact"/>
      </w:pPr>
    </w:p>
    <w:p w14:paraId="1407C2F3" w14:textId="77777777" w:rsidR="00D9600E" w:rsidRDefault="00D9600E">
      <w:pPr>
        <w:spacing w:line="200" w:lineRule="exact"/>
      </w:pPr>
    </w:p>
    <w:p w14:paraId="08CEA2B2" w14:textId="77777777" w:rsidR="00D9600E" w:rsidRDefault="00D9600E">
      <w:pPr>
        <w:spacing w:line="200" w:lineRule="exact"/>
      </w:pPr>
    </w:p>
    <w:p w14:paraId="7A4445E6" w14:textId="77777777" w:rsidR="00D9600E" w:rsidRDefault="00D9600E">
      <w:pPr>
        <w:spacing w:line="200" w:lineRule="exact"/>
      </w:pPr>
    </w:p>
    <w:p w14:paraId="283A9473" w14:textId="77777777" w:rsidR="00D9600E" w:rsidRDefault="00D9600E">
      <w:pPr>
        <w:spacing w:line="200" w:lineRule="exact"/>
      </w:pPr>
    </w:p>
    <w:p w14:paraId="6A5DB80C" w14:textId="77777777" w:rsidR="00D9600E" w:rsidRDefault="00D9600E">
      <w:pPr>
        <w:spacing w:line="200" w:lineRule="exact"/>
      </w:pPr>
    </w:p>
    <w:p w14:paraId="286A8E03" w14:textId="77777777" w:rsidR="00D9600E" w:rsidRDefault="00D9600E">
      <w:pPr>
        <w:spacing w:line="200" w:lineRule="exact"/>
      </w:pPr>
    </w:p>
    <w:p w14:paraId="1AD6C0EA" w14:textId="77777777" w:rsidR="00D9600E" w:rsidRDefault="00D9600E">
      <w:pPr>
        <w:spacing w:line="200" w:lineRule="exact"/>
      </w:pPr>
    </w:p>
    <w:p w14:paraId="3BB390D9" w14:textId="77777777" w:rsidR="00D9600E" w:rsidRDefault="00D9600E">
      <w:pPr>
        <w:spacing w:line="200" w:lineRule="exact"/>
      </w:pPr>
    </w:p>
    <w:p w14:paraId="72C8A561" w14:textId="77777777" w:rsidR="00D9600E" w:rsidRDefault="00D9600E">
      <w:pPr>
        <w:spacing w:line="200" w:lineRule="exact"/>
      </w:pPr>
    </w:p>
    <w:p w14:paraId="167D5E32" w14:textId="77777777" w:rsidR="00D9600E" w:rsidRDefault="00D9600E">
      <w:pPr>
        <w:spacing w:line="200" w:lineRule="exact"/>
      </w:pPr>
    </w:p>
    <w:p w14:paraId="629363A0" w14:textId="77777777" w:rsidR="00D9600E" w:rsidRDefault="00D9600E">
      <w:pPr>
        <w:spacing w:line="200" w:lineRule="exact"/>
      </w:pPr>
    </w:p>
    <w:p w14:paraId="4B61EB8F" w14:textId="77777777" w:rsidR="00D9600E" w:rsidRDefault="00D9600E">
      <w:pPr>
        <w:spacing w:line="200" w:lineRule="exact"/>
      </w:pPr>
    </w:p>
    <w:p w14:paraId="06969F26" w14:textId="77777777" w:rsidR="00D9600E" w:rsidRDefault="00D9600E">
      <w:pPr>
        <w:spacing w:line="200" w:lineRule="exact"/>
      </w:pPr>
    </w:p>
    <w:p w14:paraId="5B64323F" w14:textId="77777777" w:rsidR="00D9600E" w:rsidRDefault="00D9600E">
      <w:pPr>
        <w:spacing w:line="200" w:lineRule="exact"/>
      </w:pPr>
    </w:p>
    <w:p w14:paraId="2DE872A1" w14:textId="77777777" w:rsidR="00D9600E" w:rsidRDefault="00D9600E">
      <w:pPr>
        <w:spacing w:line="200" w:lineRule="exact"/>
      </w:pPr>
    </w:p>
    <w:p w14:paraId="498258DD" w14:textId="77777777" w:rsidR="00D9600E" w:rsidRDefault="00D9600E">
      <w:pPr>
        <w:spacing w:line="200" w:lineRule="exact"/>
      </w:pPr>
    </w:p>
    <w:p w14:paraId="2897EFFA" w14:textId="77777777" w:rsidR="00D9600E" w:rsidRDefault="00D9600E">
      <w:pPr>
        <w:spacing w:line="200" w:lineRule="exact"/>
      </w:pPr>
    </w:p>
    <w:p w14:paraId="67DE0D8E" w14:textId="77777777" w:rsidR="00D9600E" w:rsidRDefault="00D9600E">
      <w:pPr>
        <w:spacing w:line="200" w:lineRule="exact"/>
      </w:pPr>
    </w:p>
    <w:p w14:paraId="4CBAE238" w14:textId="77777777" w:rsidR="00D9600E" w:rsidRDefault="00D9600E">
      <w:pPr>
        <w:spacing w:line="200" w:lineRule="exact"/>
      </w:pPr>
    </w:p>
    <w:p w14:paraId="38854BD2" w14:textId="77777777" w:rsidR="00D9600E" w:rsidRDefault="00D9600E">
      <w:pPr>
        <w:spacing w:line="200" w:lineRule="exact"/>
      </w:pPr>
    </w:p>
    <w:p w14:paraId="6CBA8A15" w14:textId="77777777" w:rsidR="00D9600E" w:rsidRDefault="00D9600E">
      <w:pPr>
        <w:spacing w:line="200" w:lineRule="exact"/>
      </w:pPr>
    </w:p>
    <w:p w14:paraId="4B503CD1" w14:textId="77777777" w:rsidR="00D9600E" w:rsidRDefault="00D9600E">
      <w:pPr>
        <w:spacing w:line="200" w:lineRule="exact"/>
      </w:pPr>
    </w:p>
    <w:p w14:paraId="6039FB0F" w14:textId="77777777" w:rsidR="00D9600E" w:rsidRDefault="00D9600E">
      <w:pPr>
        <w:spacing w:line="200" w:lineRule="exact"/>
      </w:pPr>
    </w:p>
    <w:p w14:paraId="2B616630" w14:textId="77777777" w:rsidR="00D9600E" w:rsidRDefault="00D9600E">
      <w:pPr>
        <w:spacing w:line="200" w:lineRule="exact"/>
      </w:pPr>
    </w:p>
    <w:p w14:paraId="5299FCF4" w14:textId="77777777" w:rsidR="00D9600E" w:rsidRDefault="00D9600E">
      <w:pPr>
        <w:spacing w:line="200" w:lineRule="exact"/>
      </w:pPr>
    </w:p>
    <w:p w14:paraId="7889FB59" w14:textId="77777777" w:rsidR="00D9600E" w:rsidRDefault="00D9600E">
      <w:pPr>
        <w:spacing w:line="200" w:lineRule="exact"/>
      </w:pPr>
    </w:p>
    <w:p w14:paraId="607C75F3" w14:textId="77777777" w:rsidR="00D9600E" w:rsidRDefault="00D9600E">
      <w:pPr>
        <w:spacing w:line="200" w:lineRule="exact"/>
      </w:pPr>
    </w:p>
    <w:p w14:paraId="21C5C56B" w14:textId="77777777" w:rsidR="00D9600E" w:rsidRDefault="00D9600E">
      <w:pPr>
        <w:spacing w:line="200" w:lineRule="exact"/>
      </w:pPr>
    </w:p>
    <w:p w14:paraId="3B33610E" w14:textId="77777777" w:rsidR="00D9600E" w:rsidRDefault="00D9600E">
      <w:pPr>
        <w:spacing w:line="200" w:lineRule="exact"/>
      </w:pPr>
    </w:p>
    <w:p w14:paraId="3D1F1EFE" w14:textId="77777777" w:rsidR="00D9600E" w:rsidRDefault="00D9600E">
      <w:pPr>
        <w:spacing w:line="200" w:lineRule="exact"/>
      </w:pPr>
    </w:p>
    <w:p w14:paraId="6DF4C5FF" w14:textId="77777777" w:rsidR="00D9600E" w:rsidRDefault="00D9600E">
      <w:pPr>
        <w:spacing w:line="200" w:lineRule="exact"/>
      </w:pPr>
    </w:p>
    <w:p w14:paraId="625CABAA" w14:textId="77777777" w:rsidR="00D9600E" w:rsidRDefault="00D9600E">
      <w:pPr>
        <w:spacing w:line="200" w:lineRule="exact"/>
      </w:pPr>
    </w:p>
    <w:p w14:paraId="1832857B" w14:textId="77777777" w:rsidR="00D9600E" w:rsidRDefault="00D9600E">
      <w:pPr>
        <w:spacing w:line="200" w:lineRule="exact"/>
      </w:pPr>
    </w:p>
    <w:p w14:paraId="653788A9" w14:textId="77777777" w:rsidR="00D9600E" w:rsidRDefault="00D9600E">
      <w:pPr>
        <w:spacing w:line="200" w:lineRule="exact"/>
      </w:pPr>
    </w:p>
    <w:p w14:paraId="1E82B874" w14:textId="77777777" w:rsidR="00D9600E" w:rsidRDefault="00D9600E">
      <w:pPr>
        <w:spacing w:line="200" w:lineRule="exact"/>
      </w:pPr>
    </w:p>
    <w:p w14:paraId="17EAF3B0" w14:textId="77777777" w:rsidR="00D9600E" w:rsidRDefault="00D9600E">
      <w:pPr>
        <w:spacing w:line="200" w:lineRule="exact"/>
      </w:pPr>
    </w:p>
    <w:p w14:paraId="2B936D99" w14:textId="77777777" w:rsidR="00D9600E" w:rsidRDefault="00D9600E">
      <w:pPr>
        <w:spacing w:line="200" w:lineRule="exact"/>
      </w:pPr>
    </w:p>
    <w:p w14:paraId="51E04512" w14:textId="77777777" w:rsidR="00D9600E" w:rsidRDefault="00D9600E">
      <w:pPr>
        <w:spacing w:line="200" w:lineRule="exact"/>
      </w:pPr>
    </w:p>
    <w:p w14:paraId="23C6B01D" w14:textId="77777777" w:rsidR="00D9600E" w:rsidRDefault="00D9600E">
      <w:pPr>
        <w:spacing w:line="200" w:lineRule="exact"/>
      </w:pPr>
    </w:p>
    <w:p w14:paraId="185F0395" w14:textId="77777777" w:rsidR="00D9600E" w:rsidRDefault="00D9600E">
      <w:pPr>
        <w:spacing w:line="200" w:lineRule="exact"/>
      </w:pPr>
    </w:p>
    <w:p w14:paraId="101923B4" w14:textId="77777777" w:rsidR="00D9600E" w:rsidRDefault="00D9600E">
      <w:pPr>
        <w:spacing w:line="200" w:lineRule="exact"/>
      </w:pPr>
    </w:p>
    <w:p w14:paraId="2F7B6930" w14:textId="77777777" w:rsidR="00D9600E" w:rsidRDefault="00D9600E">
      <w:pPr>
        <w:spacing w:line="200" w:lineRule="exact"/>
      </w:pPr>
    </w:p>
    <w:p w14:paraId="2C7F2424" w14:textId="77777777" w:rsidR="00D9600E" w:rsidRDefault="00D9600E">
      <w:pPr>
        <w:spacing w:line="200" w:lineRule="exact"/>
      </w:pPr>
    </w:p>
    <w:p w14:paraId="249A3A6B" w14:textId="77777777" w:rsidR="00D9600E" w:rsidRDefault="00D9600E">
      <w:pPr>
        <w:spacing w:line="200" w:lineRule="exact"/>
      </w:pPr>
    </w:p>
    <w:p w14:paraId="4BBFDD55" w14:textId="77777777" w:rsidR="00D9600E" w:rsidRDefault="00D9600E">
      <w:pPr>
        <w:spacing w:line="200" w:lineRule="exact"/>
      </w:pPr>
    </w:p>
    <w:p w14:paraId="1A9AE424" w14:textId="77777777" w:rsidR="00D9600E" w:rsidRDefault="00D9600E">
      <w:pPr>
        <w:spacing w:line="200" w:lineRule="exact"/>
      </w:pPr>
    </w:p>
    <w:p w14:paraId="432EFFE3" w14:textId="77777777" w:rsidR="00D9600E" w:rsidRDefault="00D9600E">
      <w:pPr>
        <w:spacing w:line="200" w:lineRule="exact"/>
      </w:pPr>
    </w:p>
    <w:p w14:paraId="7D1B73E3" w14:textId="101F2069" w:rsidR="00D9600E" w:rsidRDefault="00F2513A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60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2139D629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63B61859">
          <v:group id="_x0000_s1119" style="position:absolute;left:0;text-align:left;margin-left:23.95pt;margin-top:23.45pt;width:547.8pt;height:795.2pt;z-index:-1144;mso-position-horizontal-relative:page;mso-position-vertical-relative:page" coordorigin="479,469" coordsize="10956,15904">
            <v:shape id="_x0000_s1123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22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21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20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42D99EC3" w14:textId="77777777" w:rsidR="00D9600E" w:rsidRDefault="00D9600E">
      <w:pPr>
        <w:spacing w:before="9" w:line="100" w:lineRule="exact"/>
        <w:rPr>
          <w:sz w:val="11"/>
          <w:szCs w:val="11"/>
        </w:rPr>
      </w:pPr>
    </w:p>
    <w:p w14:paraId="31AC7DB3" w14:textId="77777777" w:rsidR="00D9600E" w:rsidRDefault="00D9600E">
      <w:pPr>
        <w:spacing w:line="200" w:lineRule="exact"/>
      </w:pPr>
    </w:p>
    <w:p w14:paraId="415F1438" w14:textId="77777777" w:rsidR="00D9600E" w:rsidRDefault="00D9600E">
      <w:pPr>
        <w:spacing w:line="200" w:lineRule="exact"/>
      </w:pPr>
    </w:p>
    <w:p w14:paraId="77977A2A" w14:textId="77777777" w:rsidR="00D9600E" w:rsidRDefault="00D9600E">
      <w:pPr>
        <w:spacing w:line="200" w:lineRule="exact"/>
      </w:pPr>
    </w:p>
    <w:p w14:paraId="09368496" w14:textId="77777777" w:rsidR="00D9600E" w:rsidRDefault="00D9600E">
      <w:pPr>
        <w:spacing w:line="200" w:lineRule="exact"/>
      </w:pPr>
    </w:p>
    <w:p w14:paraId="0B89348E" w14:textId="77777777" w:rsidR="00D9600E" w:rsidRDefault="00D9600E">
      <w:pPr>
        <w:spacing w:line="200" w:lineRule="exact"/>
      </w:pPr>
    </w:p>
    <w:p w14:paraId="29B1D8B2" w14:textId="77777777" w:rsidR="00D9600E" w:rsidRDefault="00D9600E">
      <w:pPr>
        <w:spacing w:line="200" w:lineRule="exact"/>
      </w:pPr>
    </w:p>
    <w:p w14:paraId="26D2E57B" w14:textId="77777777" w:rsidR="00D9600E" w:rsidRDefault="00D9600E">
      <w:pPr>
        <w:spacing w:line="200" w:lineRule="exact"/>
      </w:pPr>
    </w:p>
    <w:p w14:paraId="03BA57BC" w14:textId="77777777" w:rsidR="00D9600E" w:rsidRDefault="00000000">
      <w:pPr>
        <w:spacing w:before="22"/>
        <w:ind w:left="480"/>
        <w:rPr>
          <w:sz w:val="28"/>
          <w:szCs w:val="28"/>
        </w:rPr>
      </w:pPr>
      <w:r>
        <w:pict w14:anchorId="5BD0FCB3">
          <v:group id="_x0000_s1112" style="position:absolute;left:0;text-align:left;margin-left:113.25pt;margin-top:22pt;width:369.4pt;height:366.55pt;z-index:-1145;mso-position-horizontal-relative:page" coordorigin="2265,440" coordsize="7388,7331">
            <v:shape id="_x0000_s1118" type="#_x0000_t75" style="position:absolute;left:2265;top:4137;width:7354;height:3634">
              <v:imagedata r:id="rId27" o:title=""/>
            </v:shape>
            <v:shape id="_x0000_s1117" type="#_x0000_t75" style="position:absolute;left:2337;top:4198;width:7117;height:3408">
              <v:imagedata r:id="rId28" o:title=""/>
            </v:shape>
            <v:shape id="_x0000_s1116" style="position:absolute;left:2307;top:4168;width:7177;height:3468" coordorigin="2307,4168" coordsize="7177,3468" path="m2307,7636r7177,l9484,4168r-7177,l2307,7636xe" filled="f" strokeweight="3pt">
              <v:path arrowok="t"/>
            </v:shape>
            <v:shape id="_x0000_s1115" type="#_x0000_t75" style="position:absolute;left:2265;top:440;width:7388;height:3694">
              <v:imagedata r:id="rId29" o:title=""/>
            </v:shape>
            <v:shape id="_x0000_s1114" type="#_x0000_t75" style="position:absolute;left:2338;top:513;width:7151;height:3456">
              <v:imagedata r:id="rId30" o:title=""/>
            </v:shape>
            <v:shape id="_x0000_s1113" style="position:absolute;left:2308;top:483;width:7211;height:3516" coordorigin="2308,483" coordsize="7211,3516" path="m2308,3999r7211,l9519,483r-7211,l2308,3999xe" filled="f" strokeweight="3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 xml:space="preserve">6. 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rc</w:t>
      </w:r>
      <w:r>
        <w:rPr>
          <w:b/>
          <w:sz w:val="28"/>
          <w:szCs w:val="28"/>
        </w:rPr>
        <w:t>h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i</w:t>
      </w:r>
      <w:r>
        <w:rPr>
          <w:b/>
          <w:spacing w:val="3"/>
          <w:sz w:val="28"/>
          <w:szCs w:val="28"/>
        </w:rPr>
        <w:t>m</w:t>
      </w:r>
      <w:r>
        <w:rPr>
          <w:b/>
          <w:sz w:val="28"/>
          <w:szCs w:val="28"/>
        </w:rPr>
        <w:t>ag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s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I</w:t>
      </w:r>
      <w:r>
        <w:rPr>
          <w:b/>
          <w:spacing w:val="3"/>
          <w:sz w:val="28"/>
          <w:szCs w:val="28"/>
        </w:rPr>
        <w:t>m</w:t>
      </w:r>
      <w:r>
        <w:rPr>
          <w:b/>
          <w:sz w:val="28"/>
          <w:szCs w:val="28"/>
        </w:rPr>
        <w:t>age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Rai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r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pacing w:val="3"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t</w:t>
      </w:r>
      <w:r>
        <w:rPr>
          <w:b/>
          <w:spacing w:val="4"/>
          <w:sz w:val="28"/>
          <w:szCs w:val="28"/>
        </w:rPr>
        <w:t>i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al</w:t>
      </w:r>
      <w:r>
        <w:rPr>
          <w:b/>
          <w:spacing w:val="3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t</w:t>
      </w:r>
      <w:r>
        <w:rPr>
          <w:b/>
          <w:sz w:val="28"/>
          <w:szCs w:val="28"/>
        </w:rPr>
        <w:t>y:</w:t>
      </w:r>
    </w:p>
    <w:p w14:paraId="1EC475AE" w14:textId="77777777" w:rsidR="00D9600E" w:rsidRDefault="00D9600E">
      <w:pPr>
        <w:spacing w:line="200" w:lineRule="exact"/>
      </w:pPr>
    </w:p>
    <w:p w14:paraId="71E35865" w14:textId="77777777" w:rsidR="00D9600E" w:rsidRDefault="00D9600E">
      <w:pPr>
        <w:spacing w:line="200" w:lineRule="exact"/>
      </w:pPr>
    </w:p>
    <w:p w14:paraId="39C2FFC5" w14:textId="77777777" w:rsidR="00D9600E" w:rsidRDefault="00D9600E">
      <w:pPr>
        <w:spacing w:line="200" w:lineRule="exact"/>
      </w:pPr>
    </w:p>
    <w:p w14:paraId="08DB03C2" w14:textId="77777777" w:rsidR="00D9600E" w:rsidRDefault="00D9600E">
      <w:pPr>
        <w:spacing w:line="200" w:lineRule="exact"/>
      </w:pPr>
    </w:p>
    <w:p w14:paraId="552BDF20" w14:textId="77777777" w:rsidR="00D9600E" w:rsidRDefault="00D9600E">
      <w:pPr>
        <w:spacing w:line="200" w:lineRule="exact"/>
      </w:pPr>
    </w:p>
    <w:p w14:paraId="0F1BAA91" w14:textId="77777777" w:rsidR="00D9600E" w:rsidRDefault="00D9600E">
      <w:pPr>
        <w:spacing w:line="200" w:lineRule="exact"/>
      </w:pPr>
    </w:p>
    <w:p w14:paraId="336B2B48" w14:textId="77777777" w:rsidR="00D9600E" w:rsidRDefault="00D9600E">
      <w:pPr>
        <w:spacing w:line="200" w:lineRule="exact"/>
      </w:pPr>
    </w:p>
    <w:p w14:paraId="3168423F" w14:textId="77777777" w:rsidR="00D9600E" w:rsidRDefault="00D9600E">
      <w:pPr>
        <w:spacing w:line="200" w:lineRule="exact"/>
      </w:pPr>
    </w:p>
    <w:p w14:paraId="07C2439B" w14:textId="77777777" w:rsidR="00D9600E" w:rsidRDefault="00D9600E">
      <w:pPr>
        <w:spacing w:line="200" w:lineRule="exact"/>
      </w:pPr>
    </w:p>
    <w:p w14:paraId="42A8472F" w14:textId="77777777" w:rsidR="00D9600E" w:rsidRDefault="00D9600E">
      <w:pPr>
        <w:spacing w:line="200" w:lineRule="exact"/>
      </w:pPr>
    </w:p>
    <w:p w14:paraId="4CBFA08D" w14:textId="77777777" w:rsidR="00D9600E" w:rsidRDefault="00D9600E">
      <w:pPr>
        <w:spacing w:line="200" w:lineRule="exact"/>
      </w:pPr>
    </w:p>
    <w:p w14:paraId="6E7F3030" w14:textId="77777777" w:rsidR="00D9600E" w:rsidRDefault="00D9600E">
      <w:pPr>
        <w:spacing w:line="200" w:lineRule="exact"/>
      </w:pPr>
    </w:p>
    <w:p w14:paraId="2068A204" w14:textId="77777777" w:rsidR="00D9600E" w:rsidRDefault="00D9600E">
      <w:pPr>
        <w:spacing w:line="200" w:lineRule="exact"/>
      </w:pPr>
    </w:p>
    <w:p w14:paraId="691C419A" w14:textId="77777777" w:rsidR="00D9600E" w:rsidRDefault="00D9600E">
      <w:pPr>
        <w:spacing w:line="200" w:lineRule="exact"/>
      </w:pPr>
    </w:p>
    <w:p w14:paraId="7C0D9C17" w14:textId="77777777" w:rsidR="00D9600E" w:rsidRDefault="00D9600E">
      <w:pPr>
        <w:spacing w:line="200" w:lineRule="exact"/>
      </w:pPr>
    </w:p>
    <w:p w14:paraId="312A14D1" w14:textId="77777777" w:rsidR="00D9600E" w:rsidRDefault="00D9600E">
      <w:pPr>
        <w:spacing w:line="200" w:lineRule="exact"/>
      </w:pPr>
    </w:p>
    <w:p w14:paraId="366D7682" w14:textId="77777777" w:rsidR="00D9600E" w:rsidRDefault="00D9600E">
      <w:pPr>
        <w:spacing w:line="200" w:lineRule="exact"/>
      </w:pPr>
    </w:p>
    <w:p w14:paraId="2068383D" w14:textId="77777777" w:rsidR="00D9600E" w:rsidRDefault="00D9600E">
      <w:pPr>
        <w:spacing w:line="200" w:lineRule="exact"/>
      </w:pPr>
    </w:p>
    <w:p w14:paraId="59423BEC" w14:textId="77777777" w:rsidR="00D9600E" w:rsidRDefault="00D9600E">
      <w:pPr>
        <w:spacing w:line="200" w:lineRule="exact"/>
      </w:pPr>
    </w:p>
    <w:p w14:paraId="5D01BCAD" w14:textId="77777777" w:rsidR="00D9600E" w:rsidRDefault="00D9600E">
      <w:pPr>
        <w:spacing w:line="200" w:lineRule="exact"/>
      </w:pPr>
    </w:p>
    <w:p w14:paraId="26B020ED" w14:textId="77777777" w:rsidR="00D9600E" w:rsidRDefault="00D9600E">
      <w:pPr>
        <w:spacing w:line="200" w:lineRule="exact"/>
      </w:pPr>
    </w:p>
    <w:p w14:paraId="4DEBE309" w14:textId="77777777" w:rsidR="00D9600E" w:rsidRDefault="00D9600E">
      <w:pPr>
        <w:spacing w:line="200" w:lineRule="exact"/>
      </w:pPr>
    </w:p>
    <w:p w14:paraId="6D71C049" w14:textId="77777777" w:rsidR="00D9600E" w:rsidRDefault="00D9600E">
      <w:pPr>
        <w:spacing w:line="200" w:lineRule="exact"/>
      </w:pPr>
    </w:p>
    <w:p w14:paraId="3FEA9F90" w14:textId="77777777" w:rsidR="00D9600E" w:rsidRDefault="00D9600E">
      <w:pPr>
        <w:spacing w:line="200" w:lineRule="exact"/>
      </w:pPr>
    </w:p>
    <w:p w14:paraId="26F838A5" w14:textId="77777777" w:rsidR="00D9600E" w:rsidRDefault="00D9600E">
      <w:pPr>
        <w:spacing w:line="200" w:lineRule="exact"/>
      </w:pPr>
    </w:p>
    <w:p w14:paraId="1BA1E9E9" w14:textId="77777777" w:rsidR="00D9600E" w:rsidRDefault="00D9600E">
      <w:pPr>
        <w:spacing w:line="200" w:lineRule="exact"/>
      </w:pPr>
    </w:p>
    <w:p w14:paraId="2D974C90" w14:textId="77777777" w:rsidR="00D9600E" w:rsidRDefault="00D9600E">
      <w:pPr>
        <w:spacing w:line="200" w:lineRule="exact"/>
      </w:pPr>
    </w:p>
    <w:p w14:paraId="2060FDA4" w14:textId="77777777" w:rsidR="00D9600E" w:rsidRDefault="00D9600E">
      <w:pPr>
        <w:spacing w:line="200" w:lineRule="exact"/>
      </w:pPr>
    </w:p>
    <w:p w14:paraId="43EF4170" w14:textId="77777777" w:rsidR="00D9600E" w:rsidRDefault="00D9600E">
      <w:pPr>
        <w:spacing w:line="200" w:lineRule="exact"/>
      </w:pPr>
    </w:p>
    <w:p w14:paraId="4CAE3CC1" w14:textId="77777777" w:rsidR="00D9600E" w:rsidRDefault="00D9600E">
      <w:pPr>
        <w:spacing w:line="200" w:lineRule="exact"/>
      </w:pPr>
    </w:p>
    <w:p w14:paraId="535D9480" w14:textId="77777777" w:rsidR="00D9600E" w:rsidRDefault="00D9600E">
      <w:pPr>
        <w:spacing w:line="200" w:lineRule="exact"/>
      </w:pPr>
    </w:p>
    <w:p w14:paraId="4816CAEA" w14:textId="77777777" w:rsidR="00D9600E" w:rsidRDefault="00D9600E">
      <w:pPr>
        <w:spacing w:line="200" w:lineRule="exact"/>
      </w:pPr>
    </w:p>
    <w:p w14:paraId="2D7359BC" w14:textId="77777777" w:rsidR="00D9600E" w:rsidRDefault="00D9600E">
      <w:pPr>
        <w:spacing w:line="200" w:lineRule="exact"/>
      </w:pPr>
    </w:p>
    <w:p w14:paraId="3D465C43" w14:textId="77777777" w:rsidR="00D9600E" w:rsidRDefault="00D9600E">
      <w:pPr>
        <w:spacing w:line="200" w:lineRule="exact"/>
      </w:pPr>
    </w:p>
    <w:p w14:paraId="4F4E3D72" w14:textId="77777777" w:rsidR="00D9600E" w:rsidRDefault="00D9600E">
      <w:pPr>
        <w:spacing w:line="200" w:lineRule="exact"/>
      </w:pPr>
    </w:p>
    <w:p w14:paraId="079826B8" w14:textId="77777777" w:rsidR="00D9600E" w:rsidRDefault="00D9600E">
      <w:pPr>
        <w:spacing w:line="200" w:lineRule="exact"/>
      </w:pPr>
    </w:p>
    <w:p w14:paraId="73120E53" w14:textId="77777777" w:rsidR="00D9600E" w:rsidRDefault="00D9600E">
      <w:pPr>
        <w:spacing w:before="17" w:line="220" w:lineRule="exact"/>
        <w:rPr>
          <w:sz w:val="22"/>
          <w:szCs w:val="22"/>
        </w:rPr>
      </w:pPr>
    </w:p>
    <w:p w14:paraId="16BC69CF" w14:textId="77777777" w:rsidR="00D9600E" w:rsidRDefault="00000000">
      <w:pPr>
        <w:ind w:left="480"/>
        <w:rPr>
          <w:sz w:val="28"/>
          <w:szCs w:val="28"/>
        </w:rPr>
      </w:pPr>
      <w:r>
        <w:rPr>
          <w:b/>
          <w:sz w:val="28"/>
          <w:szCs w:val="28"/>
        </w:rPr>
        <w:t xml:space="preserve">7. 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rc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>ive</w:t>
      </w:r>
      <w:r>
        <w:rPr>
          <w:b/>
          <w:spacing w:val="3"/>
          <w:sz w:val="28"/>
          <w:szCs w:val="28"/>
        </w:rPr>
        <w:t>.</w:t>
      </w:r>
      <w:r>
        <w:rPr>
          <w:b/>
          <w:sz w:val="28"/>
          <w:szCs w:val="28"/>
        </w:rPr>
        <w:t>is</w:t>
      </w:r>
    </w:p>
    <w:p w14:paraId="5533F427" w14:textId="77777777" w:rsidR="00D9600E" w:rsidRDefault="00000000">
      <w:pPr>
        <w:spacing w:before="51"/>
        <w:ind w:left="84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hive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today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ule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</w:p>
    <w:p w14:paraId="452A60B9" w14:textId="77777777" w:rsidR="00D9600E" w:rsidRDefault="00000000">
      <w:pPr>
        <w:spacing w:before="45" w:line="275" w:lineRule="auto"/>
        <w:ind w:left="840" w:right="69"/>
        <w:rPr>
          <w:sz w:val="24"/>
          <w:szCs w:val="24"/>
        </w:rPr>
      </w:pP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'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hot'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if the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?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 xml:space="preserve">t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text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phic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opy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f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ovides a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ho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nk</w:t>
      </w:r>
    </w:p>
    <w:p w14:paraId="05CD69E9" w14:textId="77777777" w:rsidR="00D9600E" w:rsidRDefault="00000000">
      <w:pPr>
        <w:spacing w:before="2" w:line="260" w:lineRule="exact"/>
        <w:ind w:left="840"/>
        <w:rPr>
          <w:sz w:val="24"/>
          <w:szCs w:val="24"/>
        </w:rPr>
      </w:pPr>
      <w:r>
        <w:rPr>
          <w:position w:val="-1"/>
          <w:sz w:val="24"/>
          <w:szCs w:val="24"/>
        </w:rPr>
        <w:t>to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l</w:t>
      </w:r>
      <w:r>
        <w:rPr>
          <w:spacing w:val="1"/>
          <w:position w:val="-1"/>
          <w:sz w:val="24"/>
          <w:szCs w:val="24"/>
        </w:rPr>
        <w:t>t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ble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ec</w:t>
      </w:r>
      <w:r>
        <w:rPr>
          <w:position w:val="-1"/>
          <w:sz w:val="24"/>
          <w:szCs w:val="24"/>
        </w:rPr>
        <w:t>o</w:t>
      </w:r>
      <w:r>
        <w:rPr>
          <w:spacing w:val="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d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f</w:t>
      </w:r>
      <w:r>
        <w:rPr>
          <w:spacing w:val="4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ny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g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.</w:t>
      </w:r>
    </w:p>
    <w:p w14:paraId="3464B4CF" w14:textId="77777777" w:rsidR="00D9600E" w:rsidRDefault="00D9600E">
      <w:pPr>
        <w:spacing w:line="200" w:lineRule="exact"/>
      </w:pPr>
    </w:p>
    <w:p w14:paraId="167946A3" w14:textId="77777777" w:rsidR="00D9600E" w:rsidRDefault="00D9600E">
      <w:pPr>
        <w:spacing w:line="200" w:lineRule="exact"/>
      </w:pPr>
    </w:p>
    <w:p w14:paraId="4597A219" w14:textId="77777777" w:rsidR="00D9600E" w:rsidRDefault="00D9600E">
      <w:pPr>
        <w:spacing w:line="200" w:lineRule="exact"/>
      </w:pPr>
    </w:p>
    <w:p w14:paraId="65326C7A" w14:textId="77777777" w:rsidR="00D9600E" w:rsidRDefault="00D9600E">
      <w:pPr>
        <w:spacing w:line="200" w:lineRule="exact"/>
      </w:pPr>
    </w:p>
    <w:p w14:paraId="5A786487" w14:textId="77777777" w:rsidR="00D9600E" w:rsidRDefault="00D9600E">
      <w:pPr>
        <w:spacing w:line="200" w:lineRule="exact"/>
      </w:pPr>
    </w:p>
    <w:p w14:paraId="57B57193" w14:textId="77777777" w:rsidR="00D9600E" w:rsidRDefault="00D9600E">
      <w:pPr>
        <w:spacing w:line="200" w:lineRule="exact"/>
      </w:pPr>
    </w:p>
    <w:p w14:paraId="66D2E8C5" w14:textId="77777777" w:rsidR="00D9600E" w:rsidRDefault="00D9600E">
      <w:pPr>
        <w:spacing w:line="200" w:lineRule="exact"/>
      </w:pPr>
    </w:p>
    <w:p w14:paraId="4438BBA3" w14:textId="77777777" w:rsidR="00D9600E" w:rsidRDefault="00D9600E">
      <w:pPr>
        <w:spacing w:line="200" w:lineRule="exact"/>
      </w:pPr>
    </w:p>
    <w:p w14:paraId="4F832F89" w14:textId="77777777" w:rsidR="00D9600E" w:rsidRDefault="00D9600E">
      <w:pPr>
        <w:spacing w:line="200" w:lineRule="exact"/>
      </w:pPr>
    </w:p>
    <w:p w14:paraId="76C37402" w14:textId="77777777" w:rsidR="00D9600E" w:rsidRDefault="00D9600E">
      <w:pPr>
        <w:spacing w:line="200" w:lineRule="exact"/>
      </w:pPr>
    </w:p>
    <w:p w14:paraId="43465761" w14:textId="77777777" w:rsidR="00D9600E" w:rsidRDefault="00D9600E">
      <w:pPr>
        <w:spacing w:line="200" w:lineRule="exact"/>
      </w:pPr>
    </w:p>
    <w:p w14:paraId="7C92F861" w14:textId="77777777" w:rsidR="00D9600E" w:rsidRDefault="00D9600E">
      <w:pPr>
        <w:spacing w:line="200" w:lineRule="exact"/>
      </w:pPr>
    </w:p>
    <w:p w14:paraId="2D4FA0C5" w14:textId="77777777" w:rsidR="00D9600E" w:rsidRDefault="00D9600E">
      <w:pPr>
        <w:spacing w:line="200" w:lineRule="exact"/>
      </w:pPr>
    </w:p>
    <w:p w14:paraId="62D75F09" w14:textId="77777777" w:rsidR="00D9600E" w:rsidRDefault="00D9600E">
      <w:pPr>
        <w:spacing w:line="200" w:lineRule="exact"/>
      </w:pPr>
    </w:p>
    <w:p w14:paraId="7B65C252" w14:textId="77777777" w:rsidR="00D9600E" w:rsidRDefault="00D9600E">
      <w:pPr>
        <w:spacing w:line="200" w:lineRule="exact"/>
      </w:pPr>
    </w:p>
    <w:p w14:paraId="09DCACC4" w14:textId="77777777" w:rsidR="00D9600E" w:rsidRDefault="00D9600E">
      <w:pPr>
        <w:spacing w:line="200" w:lineRule="exact"/>
      </w:pPr>
    </w:p>
    <w:p w14:paraId="71DCA11C" w14:textId="77777777" w:rsidR="00D9600E" w:rsidRDefault="00D9600E">
      <w:pPr>
        <w:spacing w:line="200" w:lineRule="exact"/>
      </w:pPr>
    </w:p>
    <w:p w14:paraId="381D9B12" w14:textId="77777777" w:rsidR="00D9600E" w:rsidRDefault="00D9600E">
      <w:pPr>
        <w:spacing w:before="11" w:line="220" w:lineRule="exact"/>
        <w:rPr>
          <w:sz w:val="22"/>
          <w:szCs w:val="22"/>
        </w:rPr>
      </w:pPr>
    </w:p>
    <w:p w14:paraId="62D2CA98" w14:textId="05ABD58D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76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 Jinal Sojitra</w:t>
      </w:r>
    </w:p>
    <w:p w14:paraId="4BB306E1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7B7B4E38">
          <v:group id="_x0000_s1107" style="position:absolute;left:0;text-align:left;margin-left:23.95pt;margin-top:23.45pt;width:547.8pt;height:795.2pt;z-index:-1142;mso-position-horizontal-relative:page;mso-position-vertical-relative:page" coordorigin="479,469" coordsize="10956,15904">
            <v:shape id="_x0000_s1111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110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109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108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pict w14:anchorId="4474A976">
          <v:group id="_x0000_s1103" style="position:absolute;left:0;text-align:left;margin-left:84.9pt;margin-top:32.15pt;width:426.5pt;height:248.3pt;z-index:-1143;mso-position-horizontal-relative:page" coordorigin="1698,643" coordsize="8530,4966">
            <v:shape id="_x0000_s1106" type="#_x0000_t75" style="position:absolute;left:1698;top:643;width:8530;height:4966">
              <v:imagedata r:id="rId31" o:title=""/>
            </v:shape>
            <v:shape id="_x0000_s1105" type="#_x0000_t75" style="position:absolute;left:1784;top:715;width:8279;height:4729">
              <v:imagedata r:id="rId32" o:title=""/>
            </v:shape>
            <v:shape id="_x0000_s1104" style="position:absolute;left:1754;top:685;width:8339;height:4789" coordorigin="1754,685" coordsize="8339,4789" path="m1754,5474r8339,l10093,685r-8339,l1754,5474xe" filled="f" strokeweight="3pt">
              <v:path arrowok="t"/>
            </v:shape>
            <w10:wrap anchorx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2E1BC187" w14:textId="77777777" w:rsidR="00D9600E" w:rsidRDefault="00D9600E">
      <w:pPr>
        <w:spacing w:line="200" w:lineRule="exact"/>
      </w:pPr>
    </w:p>
    <w:p w14:paraId="79DC1F12" w14:textId="77777777" w:rsidR="00D9600E" w:rsidRDefault="00D9600E">
      <w:pPr>
        <w:spacing w:line="200" w:lineRule="exact"/>
      </w:pPr>
    </w:p>
    <w:p w14:paraId="0CA0FD3D" w14:textId="77777777" w:rsidR="00D9600E" w:rsidRDefault="00D9600E">
      <w:pPr>
        <w:spacing w:line="200" w:lineRule="exact"/>
      </w:pPr>
    </w:p>
    <w:p w14:paraId="171FBED7" w14:textId="77777777" w:rsidR="00D9600E" w:rsidRDefault="00D9600E">
      <w:pPr>
        <w:spacing w:line="200" w:lineRule="exact"/>
      </w:pPr>
    </w:p>
    <w:p w14:paraId="37E901FE" w14:textId="77777777" w:rsidR="00D9600E" w:rsidRDefault="00D9600E">
      <w:pPr>
        <w:spacing w:line="200" w:lineRule="exact"/>
      </w:pPr>
    </w:p>
    <w:p w14:paraId="00FE367C" w14:textId="77777777" w:rsidR="00D9600E" w:rsidRDefault="00D9600E">
      <w:pPr>
        <w:spacing w:line="200" w:lineRule="exact"/>
      </w:pPr>
    </w:p>
    <w:p w14:paraId="337CD1EB" w14:textId="77777777" w:rsidR="00D9600E" w:rsidRDefault="00D9600E">
      <w:pPr>
        <w:spacing w:line="200" w:lineRule="exact"/>
      </w:pPr>
    </w:p>
    <w:p w14:paraId="568DF7EB" w14:textId="77777777" w:rsidR="00D9600E" w:rsidRDefault="00D9600E">
      <w:pPr>
        <w:spacing w:line="200" w:lineRule="exact"/>
      </w:pPr>
    </w:p>
    <w:p w14:paraId="1F6CC5A8" w14:textId="77777777" w:rsidR="00D9600E" w:rsidRDefault="00D9600E">
      <w:pPr>
        <w:spacing w:line="200" w:lineRule="exact"/>
      </w:pPr>
    </w:p>
    <w:p w14:paraId="2AE78092" w14:textId="77777777" w:rsidR="00D9600E" w:rsidRDefault="00D9600E">
      <w:pPr>
        <w:spacing w:line="200" w:lineRule="exact"/>
      </w:pPr>
    </w:p>
    <w:p w14:paraId="0E3C1FE8" w14:textId="77777777" w:rsidR="00D9600E" w:rsidRDefault="00D9600E">
      <w:pPr>
        <w:spacing w:line="200" w:lineRule="exact"/>
      </w:pPr>
    </w:p>
    <w:p w14:paraId="33A0C9F8" w14:textId="77777777" w:rsidR="00D9600E" w:rsidRDefault="00D9600E">
      <w:pPr>
        <w:spacing w:line="200" w:lineRule="exact"/>
      </w:pPr>
    </w:p>
    <w:p w14:paraId="3A70FBE5" w14:textId="77777777" w:rsidR="00D9600E" w:rsidRDefault="00D9600E">
      <w:pPr>
        <w:spacing w:line="200" w:lineRule="exact"/>
      </w:pPr>
    </w:p>
    <w:p w14:paraId="1B7C6100" w14:textId="77777777" w:rsidR="00D9600E" w:rsidRDefault="00D9600E">
      <w:pPr>
        <w:spacing w:line="200" w:lineRule="exact"/>
      </w:pPr>
    </w:p>
    <w:p w14:paraId="0DA20A8E" w14:textId="77777777" w:rsidR="00D9600E" w:rsidRDefault="00D9600E">
      <w:pPr>
        <w:spacing w:line="200" w:lineRule="exact"/>
      </w:pPr>
    </w:p>
    <w:p w14:paraId="1C7B9CFD" w14:textId="77777777" w:rsidR="00D9600E" w:rsidRDefault="00D9600E">
      <w:pPr>
        <w:spacing w:line="200" w:lineRule="exact"/>
      </w:pPr>
    </w:p>
    <w:p w14:paraId="4D42609D" w14:textId="77777777" w:rsidR="00D9600E" w:rsidRDefault="00D9600E">
      <w:pPr>
        <w:spacing w:line="200" w:lineRule="exact"/>
      </w:pPr>
    </w:p>
    <w:p w14:paraId="0681448D" w14:textId="77777777" w:rsidR="00D9600E" w:rsidRDefault="00D9600E">
      <w:pPr>
        <w:spacing w:line="200" w:lineRule="exact"/>
      </w:pPr>
    </w:p>
    <w:p w14:paraId="282F7CB6" w14:textId="77777777" w:rsidR="00D9600E" w:rsidRDefault="00D9600E">
      <w:pPr>
        <w:spacing w:line="200" w:lineRule="exact"/>
      </w:pPr>
    </w:p>
    <w:p w14:paraId="40D02164" w14:textId="77777777" w:rsidR="00D9600E" w:rsidRDefault="00D9600E">
      <w:pPr>
        <w:spacing w:line="200" w:lineRule="exact"/>
      </w:pPr>
    </w:p>
    <w:p w14:paraId="0B9DD9EA" w14:textId="77777777" w:rsidR="00D9600E" w:rsidRDefault="00D9600E">
      <w:pPr>
        <w:spacing w:line="200" w:lineRule="exact"/>
      </w:pPr>
    </w:p>
    <w:p w14:paraId="41BD9EA7" w14:textId="77777777" w:rsidR="00D9600E" w:rsidRDefault="00D9600E">
      <w:pPr>
        <w:spacing w:line="200" w:lineRule="exact"/>
      </w:pPr>
    </w:p>
    <w:p w14:paraId="227C52CC" w14:textId="77777777" w:rsidR="00D9600E" w:rsidRDefault="00D9600E">
      <w:pPr>
        <w:spacing w:line="200" w:lineRule="exact"/>
      </w:pPr>
    </w:p>
    <w:p w14:paraId="168125B1" w14:textId="77777777" w:rsidR="00D9600E" w:rsidRDefault="00D9600E">
      <w:pPr>
        <w:spacing w:line="200" w:lineRule="exact"/>
      </w:pPr>
    </w:p>
    <w:p w14:paraId="738FB903" w14:textId="77777777" w:rsidR="00D9600E" w:rsidRDefault="00D9600E">
      <w:pPr>
        <w:spacing w:line="200" w:lineRule="exact"/>
      </w:pPr>
    </w:p>
    <w:p w14:paraId="6BB98D64" w14:textId="77777777" w:rsidR="00D9600E" w:rsidRDefault="00D9600E">
      <w:pPr>
        <w:spacing w:before="18" w:line="260" w:lineRule="exact"/>
        <w:rPr>
          <w:sz w:val="26"/>
          <w:szCs w:val="26"/>
        </w:rPr>
      </w:pPr>
    </w:p>
    <w:p w14:paraId="48722559" w14:textId="77777777" w:rsidR="00D9600E" w:rsidRDefault="00000000">
      <w:pPr>
        <w:spacing w:before="22"/>
        <w:ind w:left="480"/>
        <w:rPr>
          <w:sz w:val="28"/>
          <w:szCs w:val="28"/>
        </w:rPr>
      </w:pPr>
      <w:r>
        <w:rPr>
          <w:b/>
          <w:sz w:val="28"/>
          <w:szCs w:val="28"/>
        </w:rPr>
        <w:t xml:space="preserve">8. 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h</w:t>
      </w:r>
      <w:r>
        <w:rPr>
          <w:b/>
          <w:spacing w:val="4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Nu</w:t>
      </w:r>
      <w:r>
        <w:rPr>
          <w:b/>
          <w:spacing w:val="3"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er</w:t>
      </w:r>
      <w:r>
        <w:rPr>
          <w:b/>
          <w:sz w:val="28"/>
          <w:szCs w:val="28"/>
        </w:rPr>
        <w:t>s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>I</w:t>
      </w:r>
      <w:r>
        <w:rPr>
          <w:b/>
          <w:sz w:val="28"/>
          <w:szCs w:val="28"/>
        </w:rPr>
        <w:t>NT</w:t>
      </w:r>
    </w:p>
    <w:p w14:paraId="5E0F9016" w14:textId="77777777" w:rsidR="00D9600E" w:rsidRDefault="00000000">
      <w:pPr>
        <w:spacing w:before="22" w:line="300" w:lineRule="atLeast"/>
        <w:ind w:left="120" w:right="69"/>
        <w:rPr>
          <w:sz w:val="24"/>
          <w:szCs w:val="24"/>
        </w:rPr>
      </w:pPr>
      <w:r>
        <w:pict w14:anchorId="4A95FC18">
          <v:group id="_x0000_s1099" style="position:absolute;left:0;text-align:left;margin-left:37.65pt;margin-top:36.3pt;width:463.25pt;height:296.05pt;z-index:-1141;mso-position-horizontal-relative:page" coordorigin="753,726" coordsize="9265,5921">
            <v:shape id="_x0000_s1102" type="#_x0000_t75" style="position:absolute;left:753;top:726;width:9265;height:5921">
              <v:imagedata r:id="rId33" o:title=""/>
            </v:shape>
            <v:shape id="_x0000_s1101" type="#_x0000_t75" style="position:absolute;left:840;top:799;width:9026;height:5683">
              <v:imagedata r:id="rId34" o:title=""/>
            </v:shape>
            <v:shape id="_x0000_s1100" style="position:absolute;left:810;top:769;width:9086;height:5743" coordorigin="810,769" coordsize="9086,5743" path="m810,6512r9086,l9896,769r-9086,l810,6512xe" filled="f" strokeweight="3pt">
              <v:path arrowok="t"/>
            </v:shape>
            <w10:wrap anchorx="page"/>
          </v:group>
        </w:pict>
      </w:r>
      <w:r>
        <w:rPr>
          <w:sz w:val="24"/>
          <w:szCs w:val="24"/>
        </w:rPr>
        <w:t>Do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ident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y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phone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numbe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?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5"/>
          <w:sz w:val="24"/>
          <w:szCs w:val="24"/>
        </w:rPr>
        <w:t>n</w:t>
      </w:r>
      <w:r>
        <w:rPr>
          <w:spacing w:val="1"/>
          <w:sz w:val="24"/>
          <w:szCs w:val="24"/>
        </w:rPr>
        <w:t>’</w:t>
      </w:r>
      <w:r>
        <w:rPr>
          <w:sz w:val="24"/>
          <w:szCs w:val="24"/>
        </w:rPr>
        <w:t>t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1"/>
          <w:sz w:val="24"/>
          <w:szCs w:val="24"/>
        </w:rPr>
        <w:t>rr</w:t>
      </w:r>
      <w:r>
        <w:rPr>
          <w:sz w:val="24"/>
          <w:szCs w:val="24"/>
        </w:rPr>
        <w:t>y,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SI</w:t>
      </w:r>
      <w:r>
        <w:rPr>
          <w:sz w:val="24"/>
          <w:szCs w:val="24"/>
        </w:rPr>
        <w:t>NT</w:t>
      </w:r>
      <w:r>
        <w:rPr>
          <w:spacing w:val="2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ontains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whole</w:t>
      </w:r>
      <w:r>
        <w:rPr>
          <w:spacing w:val="2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un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of 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 that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incom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 xml:space="preserve"> s</w:t>
      </w:r>
      <w:r>
        <w:rPr>
          <w:sz w:val="24"/>
          <w:szCs w:val="24"/>
        </w:rPr>
        <w:t>hown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pictu</w:t>
      </w:r>
      <w:r>
        <w:rPr>
          <w:spacing w:val="1"/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16178425" w14:textId="77777777" w:rsidR="00D9600E" w:rsidRDefault="00D9600E">
      <w:pPr>
        <w:spacing w:line="200" w:lineRule="exact"/>
      </w:pPr>
    </w:p>
    <w:p w14:paraId="1F35455A" w14:textId="77777777" w:rsidR="00D9600E" w:rsidRDefault="00D9600E">
      <w:pPr>
        <w:spacing w:line="200" w:lineRule="exact"/>
      </w:pPr>
    </w:p>
    <w:p w14:paraId="59B2533A" w14:textId="77777777" w:rsidR="00D9600E" w:rsidRDefault="00D9600E">
      <w:pPr>
        <w:spacing w:line="200" w:lineRule="exact"/>
      </w:pPr>
    </w:p>
    <w:p w14:paraId="292FC77E" w14:textId="77777777" w:rsidR="00D9600E" w:rsidRDefault="00D9600E">
      <w:pPr>
        <w:spacing w:line="200" w:lineRule="exact"/>
      </w:pPr>
    </w:p>
    <w:p w14:paraId="2904E412" w14:textId="77777777" w:rsidR="00D9600E" w:rsidRDefault="00D9600E">
      <w:pPr>
        <w:spacing w:line="200" w:lineRule="exact"/>
      </w:pPr>
    </w:p>
    <w:p w14:paraId="3BAE6254" w14:textId="77777777" w:rsidR="00D9600E" w:rsidRDefault="00D9600E">
      <w:pPr>
        <w:spacing w:line="200" w:lineRule="exact"/>
      </w:pPr>
    </w:p>
    <w:p w14:paraId="2BFEF78D" w14:textId="77777777" w:rsidR="00D9600E" w:rsidRDefault="00D9600E">
      <w:pPr>
        <w:spacing w:line="200" w:lineRule="exact"/>
      </w:pPr>
    </w:p>
    <w:p w14:paraId="6F6B9730" w14:textId="77777777" w:rsidR="00D9600E" w:rsidRDefault="00D9600E">
      <w:pPr>
        <w:spacing w:line="200" w:lineRule="exact"/>
      </w:pPr>
    </w:p>
    <w:p w14:paraId="0D940AC5" w14:textId="77777777" w:rsidR="00D9600E" w:rsidRDefault="00D9600E">
      <w:pPr>
        <w:spacing w:line="200" w:lineRule="exact"/>
      </w:pPr>
    </w:p>
    <w:p w14:paraId="036DE4A3" w14:textId="77777777" w:rsidR="00D9600E" w:rsidRDefault="00D9600E">
      <w:pPr>
        <w:spacing w:line="200" w:lineRule="exact"/>
      </w:pPr>
    </w:p>
    <w:p w14:paraId="29E8F61E" w14:textId="77777777" w:rsidR="00D9600E" w:rsidRDefault="00D9600E">
      <w:pPr>
        <w:spacing w:line="200" w:lineRule="exact"/>
      </w:pPr>
    </w:p>
    <w:p w14:paraId="69369983" w14:textId="77777777" w:rsidR="00D9600E" w:rsidRDefault="00D9600E">
      <w:pPr>
        <w:spacing w:line="200" w:lineRule="exact"/>
      </w:pPr>
    </w:p>
    <w:p w14:paraId="6EAC34C4" w14:textId="77777777" w:rsidR="00D9600E" w:rsidRDefault="00D9600E">
      <w:pPr>
        <w:spacing w:line="200" w:lineRule="exact"/>
      </w:pPr>
    </w:p>
    <w:p w14:paraId="5F713EE8" w14:textId="77777777" w:rsidR="00D9600E" w:rsidRDefault="00D9600E">
      <w:pPr>
        <w:spacing w:line="200" w:lineRule="exact"/>
      </w:pPr>
    </w:p>
    <w:p w14:paraId="1687464A" w14:textId="77777777" w:rsidR="00D9600E" w:rsidRDefault="00D9600E">
      <w:pPr>
        <w:spacing w:line="200" w:lineRule="exact"/>
      </w:pPr>
    </w:p>
    <w:p w14:paraId="5EA04FF6" w14:textId="77777777" w:rsidR="00D9600E" w:rsidRDefault="00D9600E">
      <w:pPr>
        <w:spacing w:line="200" w:lineRule="exact"/>
      </w:pPr>
    </w:p>
    <w:p w14:paraId="47286A5B" w14:textId="77777777" w:rsidR="00D9600E" w:rsidRDefault="00D9600E">
      <w:pPr>
        <w:spacing w:line="200" w:lineRule="exact"/>
      </w:pPr>
    </w:p>
    <w:p w14:paraId="748504AA" w14:textId="77777777" w:rsidR="00D9600E" w:rsidRDefault="00D9600E">
      <w:pPr>
        <w:spacing w:line="200" w:lineRule="exact"/>
      </w:pPr>
    </w:p>
    <w:p w14:paraId="2E10E545" w14:textId="77777777" w:rsidR="00D9600E" w:rsidRDefault="00D9600E">
      <w:pPr>
        <w:spacing w:line="200" w:lineRule="exact"/>
      </w:pPr>
    </w:p>
    <w:p w14:paraId="5938571D" w14:textId="77777777" w:rsidR="00D9600E" w:rsidRDefault="00D9600E">
      <w:pPr>
        <w:spacing w:line="200" w:lineRule="exact"/>
      </w:pPr>
    </w:p>
    <w:p w14:paraId="6172E593" w14:textId="77777777" w:rsidR="00D9600E" w:rsidRDefault="00D9600E">
      <w:pPr>
        <w:spacing w:line="200" w:lineRule="exact"/>
      </w:pPr>
    </w:p>
    <w:p w14:paraId="0FDE23C7" w14:textId="77777777" w:rsidR="00D9600E" w:rsidRDefault="00D9600E">
      <w:pPr>
        <w:spacing w:line="200" w:lineRule="exact"/>
      </w:pPr>
    </w:p>
    <w:p w14:paraId="580F47EF" w14:textId="77777777" w:rsidR="00D9600E" w:rsidRDefault="00D9600E">
      <w:pPr>
        <w:spacing w:line="200" w:lineRule="exact"/>
      </w:pPr>
    </w:p>
    <w:p w14:paraId="5D476FF8" w14:textId="77777777" w:rsidR="00D9600E" w:rsidRDefault="00D9600E">
      <w:pPr>
        <w:spacing w:line="200" w:lineRule="exact"/>
      </w:pPr>
    </w:p>
    <w:p w14:paraId="189F5643" w14:textId="77777777" w:rsidR="00D9600E" w:rsidRDefault="00D9600E">
      <w:pPr>
        <w:spacing w:line="200" w:lineRule="exact"/>
      </w:pPr>
    </w:p>
    <w:p w14:paraId="33BD01A9" w14:textId="77777777" w:rsidR="00D9600E" w:rsidRDefault="00D9600E">
      <w:pPr>
        <w:spacing w:line="200" w:lineRule="exact"/>
      </w:pPr>
    </w:p>
    <w:p w14:paraId="74F58882" w14:textId="77777777" w:rsidR="00D9600E" w:rsidRDefault="00D9600E">
      <w:pPr>
        <w:spacing w:line="200" w:lineRule="exact"/>
      </w:pPr>
    </w:p>
    <w:p w14:paraId="0A82D472" w14:textId="77777777" w:rsidR="00D9600E" w:rsidRDefault="00D9600E">
      <w:pPr>
        <w:spacing w:line="200" w:lineRule="exact"/>
      </w:pPr>
    </w:p>
    <w:p w14:paraId="581CDE92" w14:textId="77777777" w:rsidR="00D9600E" w:rsidRDefault="00D9600E">
      <w:pPr>
        <w:spacing w:line="200" w:lineRule="exact"/>
      </w:pPr>
    </w:p>
    <w:p w14:paraId="669379FA" w14:textId="77777777" w:rsidR="00D9600E" w:rsidRDefault="00D9600E">
      <w:pPr>
        <w:spacing w:line="200" w:lineRule="exact"/>
      </w:pPr>
    </w:p>
    <w:p w14:paraId="42BB5E16" w14:textId="77777777" w:rsidR="00D9600E" w:rsidRDefault="00D9600E">
      <w:pPr>
        <w:spacing w:line="200" w:lineRule="exact"/>
      </w:pPr>
    </w:p>
    <w:p w14:paraId="29154BE8" w14:textId="77777777" w:rsidR="00D9600E" w:rsidRDefault="00D9600E">
      <w:pPr>
        <w:spacing w:line="200" w:lineRule="exact"/>
      </w:pPr>
    </w:p>
    <w:p w14:paraId="310DDBEC" w14:textId="77777777" w:rsidR="00D9600E" w:rsidRDefault="00D9600E">
      <w:pPr>
        <w:spacing w:line="200" w:lineRule="exact"/>
      </w:pPr>
    </w:p>
    <w:p w14:paraId="7BBAC200" w14:textId="77777777" w:rsidR="00D9600E" w:rsidRDefault="00D9600E">
      <w:pPr>
        <w:spacing w:line="200" w:lineRule="exact"/>
      </w:pPr>
    </w:p>
    <w:p w14:paraId="46B16EF7" w14:textId="77777777" w:rsidR="00D9600E" w:rsidRDefault="00D9600E">
      <w:pPr>
        <w:spacing w:line="200" w:lineRule="exact"/>
      </w:pPr>
    </w:p>
    <w:p w14:paraId="1FFAC20A" w14:textId="77777777" w:rsidR="00D9600E" w:rsidRDefault="00D9600E">
      <w:pPr>
        <w:spacing w:line="200" w:lineRule="exact"/>
      </w:pPr>
    </w:p>
    <w:p w14:paraId="71F2B7F8" w14:textId="77777777" w:rsidR="00D9600E" w:rsidRDefault="00D9600E">
      <w:pPr>
        <w:spacing w:line="200" w:lineRule="exact"/>
      </w:pPr>
    </w:p>
    <w:p w14:paraId="0788AA18" w14:textId="77777777" w:rsidR="00D9600E" w:rsidRDefault="00D9600E">
      <w:pPr>
        <w:spacing w:line="200" w:lineRule="exact"/>
      </w:pPr>
    </w:p>
    <w:p w14:paraId="20F21E15" w14:textId="77777777" w:rsidR="00D9600E" w:rsidRDefault="00D9600E">
      <w:pPr>
        <w:spacing w:line="200" w:lineRule="exact"/>
      </w:pPr>
    </w:p>
    <w:p w14:paraId="0378CA6C" w14:textId="77777777" w:rsidR="00D9600E" w:rsidRDefault="00D9600E">
      <w:pPr>
        <w:spacing w:line="200" w:lineRule="exact"/>
      </w:pPr>
    </w:p>
    <w:p w14:paraId="4BFA4CF4" w14:textId="77777777" w:rsidR="00D9600E" w:rsidRDefault="00D9600E">
      <w:pPr>
        <w:spacing w:before="19" w:line="240" w:lineRule="exact"/>
        <w:rPr>
          <w:sz w:val="24"/>
          <w:szCs w:val="24"/>
        </w:rPr>
      </w:pPr>
    </w:p>
    <w:p w14:paraId="5C66FD90" w14:textId="79D43692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64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761A5DBE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76F4F198">
          <v:group id="_x0000_s1094" style="position:absolute;left:0;text-align:left;margin-left:23.95pt;margin-top:23.45pt;width:547.8pt;height:795.2pt;z-index:-1140;mso-position-horizontal-relative:page;mso-position-vertical-relative:page" coordorigin="479,469" coordsize="10956,15904">
            <v:shape id="_x0000_s1098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097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096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095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6C8B3975" w14:textId="77777777" w:rsidR="00D9600E" w:rsidRDefault="00D9600E">
      <w:pPr>
        <w:spacing w:before="5" w:line="140" w:lineRule="exact"/>
        <w:rPr>
          <w:sz w:val="15"/>
          <w:szCs w:val="15"/>
        </w:rPr>
      </w:pPr>
    </w:p>
    <w:p w14:paraId="34282C06" w14:textId="77777777" w:rsidR="00D9600E" w:rsidRDefault="00D9600E">
      <w:pPr>
        <w:spacing w:line="200" w:lineRule="exact"/>
      </w:pPr>
    </w:p>
    <w:p w14:paraId="042DB907" w14:textId="77777777" w:rsidR="00D9600E" w:rsidRDefault="00D9600E">
      <w:pPr>
        <w:spacing w:line="200" w:lineRule="exact"/>
      </w:pPr>
    </w:p>
    <w:p w14:paraId="691FE2A9" w14:textId="77777777" w:rsidR="00D9600E" w:rsidRDefault="00000000">
      <w:pPr>
        <w:spacing w:before="13" w:line="400" w:lineRule="exact"/>
        <w:ind w:left="4424" w:right="4421"/>
        <w:jc w:val="center"/>
        <w:rPr>
          <w:sz w:val="36"/>
          <w:szCs w:val="36"/>
        </w:rPr>
      </w:pPr>
      <w:r>
        <w:rPr>
          <w:b/>
          <w:position w:val="-1"/>
          <w:sz w:val="36"/>
          <w:szCs w:val="36"/>
          <w:u w:val="thick" w:color="000000"/>
        </w:rPr>
        <w:t>Pr</w:t>
      </w:r>
      <w:r>
        <w:rPr>
          <w:b/>
          <w:spacing w:val="1"/>
          <w:position w:val="-1"/>
          <w:sz w:val="36"/>
          <w:szCs w:val="36"/>
          <w:u w:val="thick" w:color="000000"/>
        </w:rPr>
        <w:t>a</w:t>
      </w:r>
      <w:r>
        <w:rPr>
          <w:b/>
          <w:spacing w:val="-1"/>
          <w:position w:val="-1"/>
          <w:sz w:val="36"/>
          <w:szCs w:val="36"/>
          <w:u w:val="thick" w:color="000000"/>
        </w:rPr>
        <w:t>c</w:t>
      </w:r>
      <w:r>
        <w:rPr>
          <w:b/>
          <w:position w:val="-1"/>
          <w:sz w:val="36"/>
          <w:szCs w:val="36"/>
          <w:u w:val="thick" w:color="000000"/>
        </w:rPr>
        <w:t>tic</w:t>
      </w:r>
      <w:r>
        <w:rPr>
          <w:b/>
          <w:spacing w:val="1"/>
          <w:position w:val="-1"/>
          <w:sz w:val="36"/>
          <w:szCs w:val="36"/>
          <w:u w:val="thick" w:color="000000"/>
        </w:rPr>
        <w:t>a</w:t>
      </w:r>
      <w:r>
        <w:rPr>
          <w:b/>
          <w:position w:val="-1"/>
          <w:sz w:val="36"/>
          <w:szCs w:val="36"/>
          <w:u w:val="thick" w:color="000000"/>
        </w:rPr>
        <w:t>l:</w:t>
      </w:r>
      <w:r>
        <w:rPr>
          <w:b/>
          <w:spacing w:val="-1"/>
          <w:position w:val="-1"/>
          <w:sz w:val="36"/>
          <w:szCs w:val="36"/>
          <w:u w:val="thick" w:color="000000"/>
        </w:rPr>
        <w:t xml:space="preserve"> </w:t>
      </w:r>
      <w:r>
        <w:rPr>
          <w:b/>
          <w:position w:val="-1"/>
          <w:sz w:val="36"/>
          <w:szCs w:val="36"/>
          <w:u w:val="thick" w:color="000000"/>
        </w:rPr>
        <w:t>2</w:t>
      </w:r>
    </w:p>
    <w:p w14:paraId="0747522D" w14:textId="77777777" w:rsidR="00D9600E" w:rsidRDefault="00D9600E">
      <w:pPr>
        <w:spacing w:line="200" w:lineRule="exact"/>
      </w:pPr>
    </w:p>
    <w:p w14:paraId="56284796" w14:textId="77777777" w:rsidR="00D9600E" w:rsidRDefault="00D9600E">
      <w:pPr>
        <w:spacing w:before="3" w:line="200" w:lineRule="exact"/>
      </w:pPr>
    </w:p>
    <w:p w14:paraId="624F2B05" w14:textId="77777777" w:rsidR="00D9600E" w:rsidRDefault="00000000">
      <w:pPr>
        <w:spacing w:before="20"/>
        <w:ind w:left="116" w:right="6718"/>
        <w:jc w:val="both"/>
        <w:rPr>
          <w:sz w:val="32"/>
          <w:szCs w:val="32"/>
        </w:rPr>
      </w:pPr>
      <w:r>
        <w:rPr>
          <w:b/>
          <w:spacing w:val="-2"/>
          <w:sz w:val="32"/>
          <w:szCs w:val="32"/>
          <w:u w:val="thick" w:color="000000"/>
        </w:rPr>
        <w:t>A</w:t>
      </w:r>
      <w:r>
        <w:rPr>
          <w:b/>
          <w:spacing w:val="2"/>
          <w:sz w:val="32"/>
          <w:szCs w:val="32"/>
          <w:u w:val="thick" w:color="000000"/>
        </w:rPr>
        <w:t>i</w:t>
      </w:r>
      <w:r>
        <w:rPr>
          <w:b/>
          <w:sz w:val="32"/>
          <w:szCs w:val="32"/>
          <w:u w:val="thick" w:color="000000"/>
        </w:rPr>
        <w:t>m:</w:t>
      </w:r>
      <w:r>
        <w:rPr>
          <w:b/>
          <w:spacing w:val="-4"/>
          <w:sz w:val="32"/>
          <w:szCs w:val="32"/>
          <w:u w:val="thick" w:color="000000"/>
        </w:rPr>
        <w:t xml:space="preserve"> </w:t>
      </w:r>
      <w:r>
        <w:rPr>
          <w:b/>
          <w:spacing w:val="-2"/>
          <w:sz w:val="32"/>
          <w:szCs w:val="32"/>
          <w:u w:val="thick" w:color="000000"/>
        </w:rPr>
        <w:t>D</w:t>
      </w:r>
      <w:r>
        <w:rPr>
          <w:b/>
          <w:spacing w:val="1"/>
          <w:sz w:val="32"/>
          <w:szCs w:val="32"/>
          <w:u w:val="thick" w:color="000000"/>
        </w:rPr>
        <w:t>ee</w:t>
      </w:r>
      <w:r>
        <w:rPr>
          <w:b/>
          <w:sz w:val="32"/>
          <w:szCs w:val="32"/>
          <w:u w:val="thick" w:color="000000"/>
        </w:rPr>
        <w:t>p</w:t>
      </w:r>
      <w:r>
        <w:rPr>
          <w:b/>
          <w:spacing w:val="-4"/>
          <w:sz w:val="32"/>
          <w:szCs w:val="32"/>
          <w:u w:val="thick" w:color="000000"/>
        </w:rPr>
        <w:t xml:space="preserve"> </w:t>
      </w:r>
      <w:r>
        <w:rPr>
          <w:b/>
          <w:spacing w:val="-5"/>
          <w:sz w:val="32"/>
          <w:szCs w:val="32"/>
          <w:u w:val="thick" w:color="000000"/>
        </w:rPr>
        <w:t>W</w:t>
      </w:r>
      <w:r>
        <w:rPr>
          <w:b/>
          <w:spacing w:val="1"/>
          <w:sz w:val="32"/>
          <w:szCs w:val="32"/>
          <w:u w:val="thick" w:color="000000"/>
        </w:rPr>
        <w:t>e</w:t>
      </w:r>
      <w:r>
        <w:rPr>
          <w:b/>
          <w:sz w:val="32"/>
          <w:szCs w:val="32"/>
          <w:u w:val="thick" w:color="000000"/>
        </w:rPr>
        <w:t>b</w:t>
      </w:r>
      <w:r>
        <w:rPr>
          <w:b/>
          <w:spacing w:val="1"/>
          <w:sz w:val="32"/>
          <w:szCs w:val="32"/>
          <w:u w:val="thick" w:color="000000"/>
        </w:rPr>
        <w:t xml:space="preserve"> </w:t>
      </w:r>
      <w:r>
        <w:rPr>
          <w:b/>
          <w:spacing w:val="-6"/>
          <w:sz w:val="32"/>
          <w:szCs w:val="32"/>
          <w:u w:val="thick" w:color="000000"/>
        </w:rPr>
        <w:t>M</w:t>
      </w:r>
      <w:r>
        <w:rPr>
          <w:b/>
          <w:spacing w:val="2"/>
          <w:sz w:val="32"/>
          <w:szCs w:val="32"/>
          <w:u w:val="thick" w:color="000000"/>
        </w:rPr>
        <w:t>o</w:t>
      </w:r>
      <w:r>
        <w:rPr>
          <w:b/>
          <w:spacing w:val="-1"/>
          <w:sz w:val="32"/>
          <w:szCs w:val="32"/>
          <w:u w:val="thick" w:color="000000"/>
        </w:rPr>
        <w:t>n</w:t>
      </w:r>
      <w:r>
        <w:rPr>
          <w:b/>
          <w:spacing w:val="2"/>
          <w:sz w:val="32"/>
          <w:szCs w:val="32"/>
          <w:u w:val="thick" w:color="000000"/>
        </w:rPr>
        <w:t>i</w:t>
      </w:r>
      <w:r>
        <w:rPr>
          <w:b/>
          <w:spacing w:val="-6"/>
          <w:sz w:val="32"/>
          <w:szCs w:val="32"/>
          <w:u w:val="thick" w:color="000000"/>
        </w:rPr>
        <w:t>t</w:t>
      </w:r>
      <w:r>
        <w:rPr>
          <w:b/>
          <w:spacing w:val="2"/>
          <w:sz w:val="32"/>
          <w:szCs w:val="32"/>
          <w:u w:val="thick" w:color="000000"/>
        </w:rPr>
        <w:t>o</w:t>
      </w:r>
      <w:r>
        <w:rPr>
          <w:b/>
          <w:spacing w:val="-4"/>
          <w:sz w:val="32"/>
          <w:szCs w:val="32"/>
          <w:u w:val="thick" w:color="000000"/>
        </w:rPr>
        <w:t>r</w:t>
      </w:r>
      <w:r>
        <w:rPr>
          <w:b/>
          <w:spacing w:val="2"/>
          <w:sz w:val="32"/>
          <w:szCs w:val="32"/>
          <w:u w:val="thick" w:color="000000"/>
        </w:rPr>
        <w:t>i</w:t>
      </w:r>
      <w:r>
        <w:rPr>
          <w:b/>
          <w:spacing w:val="-1"/>
          <w:sz w:val="32"/>
          <w:szCs w:val="32"/>
          <w:u w:val="thick" w:color="000000"/>
        </w:rPr>
        <w:t>n</w:t>
      </w:r>
      <w:r>
        <w:rPr>
          <w:b/>
          <w:sz w:val="32"/>
          <w:szCs w:val="32"/>
          <w:u w:val="thick" w:color="000000"/>
        </w:rPr>
        <w:t>g</w:t>
      </w:r>
    </w:p>
    <w:p w14:paraId="12323D61" w14:textId="77777777" w:rsidR="00D9600E" w:rsidRDefault="00000000">
      <w:pPr>
        <w:spacing w:before="52" w:line="275" w:lineRule="auto"/>
        <w:ind w:left="116" w:right="73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 g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owing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pula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man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ff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mong many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make them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t</w:t>
      </w:r>
      <w:r>
        <w:rPr>
          <w:spacing w:val="-3"/>
          <w:sz w:val="24"/>
          <w:szCs w:val="24"/>
        </w:rPr>
        <w:t>-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iva</w:t>
      </w:r>
      <w:r>
        <w:rPr>
          <w:spacing w:val="-1"/>
          <w:sz w:val="24"/>
          <w:szCs w:val="24"/>
        </w:rPr>
        <w:t>c</w:t>
      </w:r>
      <w:r>
        <w:rPr>
          <w:spacing w:val="2"/>
          <w:sz w:val="24"/>
          <w:szCs w:val="24"/>
        </w:rPr>
        <w:t>y</w:t>
      </w:r>
      <w:r>
        <w:rPr>
          <w:spacing w:val="-3"/>
          <w:sz w:val="24"/>
          <w:szCs w:val="24"/>
        </w:rPr>
        <w:t>-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ious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vidual.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k,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ms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ni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ing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ompani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now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s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ten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2C696E8F" w14:textId="77777777" w:rsidR="00D9600E" w:rsidRDefault="00000000">
      <w:pPr>
        <w:spacing w:before="1"/>
        <w:ind w:left="116" w:right="1069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ing?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How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ing 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k?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 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tant?</w:t>
      </w:r>
    </w:p>
    <w:p w14:paraId="63C31FE4" w14:textId="77777777" w:rsidR="00D9600E" w:rsidRDefault="00D9600E">
      <w:pPr>
        <w:spacing w:line="120" w:lineRule="exact"/>
        <w:rPr>
          <w:sz w:val="13"/>
          <w:szCs w:val="13"/>
        </w:rPr>
      </w:pPr>
    </w:p>
    <w:p w14:paraId="4FAB53A8" w14:textId="77777777" w:rsidR="00D9600E" w:rsidRDefault="00D9600E">
      <w:pPr>
        <w:spacing w:line="200" w:lineRule="exact"/>
      </w:pPr>
    </w:p>
    <w:p w14:paraId="7AB52819" w14:textId="77777777" w:rsidR="00D9600E" w:rsidRDefault="00000000">
      <w:pPr>
        <w:ind w:left="106" w:right="7710"/>
        <w:jc w:val="both"/>
        <w:rPr>
          <w:sz w:val="28"/>
          <w:szCs w:val="28"/>
        </w:rPr>
      </w:pPr>
      <w:r>
        <w:rPr>
          <w:b/>
          <w:sz w:val="28"/>
          <w:szCs w:val="28"/>
        </w:rPr>
        <w:t>W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>at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I</w:t>
      </w:r>
      <w:r>
        <w:rPr>
          <w:b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th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Da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k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b</w:t>
      </w:r>
      <w:r>
        <w:rPr>
          <w:b/>
          <w:sz w:val="28"/>
          <w:szCs w:val="28"/>
        </w:rPr>
        <w:t>?</w:t>
      </w:r>
    </w:p>
    <w:p w14:paraId="12D03FA5" w14:textId="77777777" w:rsidR="00D9600E" w:rsidRDefault="00000000">
      <w:pPr>
        <w:spacing w:before="51" w:line="279" w:lineRule="auto"/>
        <w:ind w:left="116" w:right="79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lve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6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tually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lay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ound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z w:val="24"/>
          <w:szCs w:val="24"/>
        </w:rPr>
        <w:t>la</w:t>
      </w:r>
      <w:r>
        <w:rPr>
          <w:spacing w:val="1"/>
          <w:sz w:val="24"/>
          <w:szCs w:val="24"/>
        </w:rPr>
        <w:t>y</w:t>
      </w:r>
      <w:r>
        <w:rPr>
          <w:sz w:val="24"/>
          <w:szCs w:val="24"/>
        </w:rPr>
        <w:t>–the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b.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b?</w:t>
      </w:r>
    </w:p>
    <w:p w14:paraId="5A265A75" w14:textId="77777777" w:rsidR="00D9600E" w:rsidRDefault="00000000">
      <w:pPr>
        <w:spacing w:line="260" w:lineRule="exact"/>
        <w:ind w:left="116" w:right="80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und</w:t>
      </w:r>
      <w:r>
        <w:rPr>
          <w:spacing w:val="-6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tand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z</w:t>
      </w:r>
      <w:r>
        <w:rPr>
          <w:sz w:val="24"/>
          <w:szCs w:val="24"/>
        </w:rPr>
        <w:t>oom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xten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ive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6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t.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6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is d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</w:p>
    <w:p w14:paraId="0C691937" w14:textId="77777777" w:rsidR="00D9600E" w:rsidRDefault="00000000">
      <w:pPr>
        <w:spacing w:before="41" w:line="275" w:lineRule="auto"/>
        <w:ind w:left="116" w:right="82"/>
        <w:jc w:val="both"/>
        <w:rPr>
          <w:sz w:val="24"/>
          <w:szCs w:val="24"/>
        </w:rPr>
      </w:pPr>
      <w:r>
        <w:rPr>
          <w:sz w:val="24"/>
          <w:szCs w:val="24"/>
        </w:rPr>
        <w:t>global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onn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ted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be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tego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 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tego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b,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</w:p>
    <w:p w14:paraId="36F91D3C" w14:textId="77777777" w:rsidR="00D9600E" w:rsidRDefault="00000000">
      <w:pPr>
        <w:spacing w:before="1" w:line="276" w:lineRule="auto"/>
        <w:ind w:left="116" w:right="74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4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ople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y;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3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ontent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index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4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ngines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Google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h,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ing,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kGo.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p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ontains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ive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ople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dd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phone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numbe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tc.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index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 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ina</w:t>
      </w:r>
      <w:r>
        <w:rPr>
          <w:spacing w:val="-1"/>
          <w:sz w:val="24"/>
          <w:szCs w:val="24"/>
        </w:rPr>
        <w:t>cce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ib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via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ngine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0DE360DD" w14:textId="77777777" w:rsidR="00D9600E" w:rsidRDefault="00000000">
      <w:pPr>
        <w:spacing w:line="275" w:lineRule="auto"/>
        <w:ind w:left="116" w:right="84"/>
        <w:jc w:val="both"/>
        <w:rPr>
          <w:sz w:val="24"/>
          <w:szCs w:val="24"/>
        </w:rPr>
      </w:pP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nd,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 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tw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onymous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ums hidden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acce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s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ializ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tw</w:t>
      </w:r>
      <w:r>
        <w:rPr>
          <w:spacing w:val="-1"/>
          <w:sz w:val="24"/>
          <w:szCs w:val="24"/>
        </w:rPr>
        <w:t>a</w:t>
      </w:r>
      <w:r>
        <w:rPr>
          <w:spacing w:val="-3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6707BE7F" w14:textId="77777777" w:rsidR="00D9600E" w:rsidRDefault="00000000">
      <w:pPr>
        <w:spacing w:before="1" w:line="275" w:lineRule="auto"/>
        <w:ind w:left="116" w:right="78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 of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6"/>
          <w:sz w:val="24"/>
          <w:szCs w:val="24"/>
        </w:rPr>
        <w:t>d</w:t>
      </w:r>
      <w:r>
        <w:rPr>
          <w:spacing w:val="-3"/>
          <w:sz w:val="24"/>
          <w:szCs w:val="24"/>
        </w:rPr>
        <w:t>-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>o</w:t>
      </w:r>
      <w:r>
        <w:rPr>
          <w:spacing w:val="-3"/>
          <w:sz w:val="24"/>
          <w:szCs w:val="24"/>
        </w:rPr>
        <w:t>-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ind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nonym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ze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s 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e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b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ine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dd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 numbe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tc.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whole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 is 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ten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uto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ted.</w:t>
      </w:r>
    </w:p>
    <w:p w14:paraId="2F240187" w14:textId="77777777" w:rsidR="00D9600E" w:rsidRDefault="00000000">
      <w:pPr>
        <w:spacing w:before="1" w:line="277" w:lineRule="auto"/>
        <w:ind w:left="116" w:right="61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dd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phone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numbe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ther</w:t>
      </w:r>
      <w:r>
        <w:rPr>
          <w:spacing w:val="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1"/>
          <w:sz w:val="24"/>
          <w:szCs w:val="24"/>
        </w:rPr>
        <w:t xml:space="preserve"> 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if</w:t>
      </w:r>
      <w:r>
        <w:rPr>
          <w:sz w:val="24"/>
          <w:szCs w:val="24"/>
        </w:rPr>
        <w:t xml:space="preserve">iable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1"/>
          <w:sz w:val="24"/>
          <w:szCs w:val="24"/>
        </w:rPr>
        <w:t xml:space="preserve"> (P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 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"/>
          <w:sz w:val="24"/>
          <w:szCs w:val="24"/>
        </w:rPr>
        <w:t>’r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le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ted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take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</w:t>
      </w:r>
      <w:r>
        <w:rPr>
          <w:spacing w:val="5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include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they've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d,</w:t>
      </w:r>
      <w:r>
        <w:rPr>
          <w:spacing w:val="1"/>
          <w:sz w:val="24"/>
          <w:szCs w:val="24"/>
        </w:rPr>
        <w:t xml:space="preserve"> r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pla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dit 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bit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d,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tc.</w:t>
      </w:r>
    </w:p>
    <w:p w14:paraId="135B6765" w14:textId="77777777" w:rsidR="00D9600E" w:rsidRDefault="00000000">
      <w:pPr>
        <w:spacing w:line="260" w:lineRule="exact"/>
        <w:ind w:left="116" w:right="83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ypic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6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div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dd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phone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numbe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,</w:t>
      </w:r>
    </w:p>
    <w:p w14:paraId="349A4EE1" w14:textId="77777777" w:rsidR="00D9600E" w:rsidRDefault="00000000">
      <w:pPr>
        <w:spacing w:before="41"/>
        <w:ind w:left="116" w:right="1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numbe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dit 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numbe</w:t>
      </w:r>
      <w:r>
        <w:rPr>
          <w:spacing w:val="1"/>
          <w:sz w:val="24"/>
          <w:szCs w:val="24"/>
        </w:rPr>
        <w:t>r</w:t>
      </w:r>
      <w:r>
        <w:rPr>
          <w:spacing w:val="-7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nk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numbe</w:t>
      </w:r>
      <w:r>
        <w:rPr>
          <w:spacing w:val="1"/>
          <w:sz w:val="24"/>
          <w:szCs w:val="24"/>
        </w:rPr>
        <w:t>r</w:t>
      </w:r>
      <w:r>
        <w:rPr>
          <w:spacing w:val="-7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numb</w:t>
      </w:r>
      <w:r>
        <w:rPr>
          <w:spacing w:val="-5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</w:p>
    <w:p w14:paraId="1ED0E8A1" w14:textId="77777777" w:rsidR="00D9600E" w:rsidRDefault="00D9600E">
      <w:pPr>
        <w:spacing w:before="8" w:line="140" w:lineRule="exact"/>
        <w:rPr>
          <w:sz w:val="15"/>
          <w:szCs w:val="15"/>
        </w:rPr>
      </w:pPr>
    </w:p>
    <w:p w14:paraId="4F7928A0" w14:textId="77777777" w:rsidR="00D9600E" w:rsidRDefault="00D9600E">
      <w:pPr>
        <w:spacing w:line="200" w:lineRule="exact"/>
      </w:pPr>
    </w:p>
    <w:p w14:paraId="76186E8B" w14:textId="77777777" w:rsidR="00D9600E" w:rsidRDefault="00000000">
      <w:pPr>
        <w:spacing w:line="275" w:lineRule="auto"/>
        <w:ind w:left="116" w:right="73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 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 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um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ometi</w:t>
      </w:r>
      <w:r>
        <w:rPr>
          <w:spacing w:val="1"/>
          <w:sz w:val="24"/>
          <w:szCs w:val="24"/>
        </w:rPr>
        <w:t>m</w:t>
      </w:r>
      <w:r>
        <w:rPr>
          <w:spacing w:val="9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given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 xml:space="preserve">or </w:t>
      </w:r>
      <w:r>
        <w:rPr>
          <w:spacing w:val="1"/>
          <w:sz w:val="24"/>
          <w:szCs w:val="24"/>
        </w:rPr>
        <w:t>fr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.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hidden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z w:val="24"/>
          <w:szCs w:val="24"/>
        </w:rPr>
        <w:t>om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's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tell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if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your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14:paraId="2255C455" w14:textId="77777777" w:rsidR="00D9600E" w:rsidRDefault="00000000">
      <w:pPr>
        <w:spacing w:before="1" w:line="277" w:lineRule="auto"/>
        <w:ind w:left="116" w:right="77"/>
        <w:jc w:val="both"/>
        <w:rPr>
          <w:sz w:val="24"/>
          <w:szCs w:val="24"/>
        </w:rPr>
      </w:pPr>
      <w:r>
        <w:rPr>
          <w:sz w:val="24"/>
          <w:szCs w:val="24"/>
        </w:rPr>
        <w:t>Of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that's unle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s 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ompani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s that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hold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tells you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5"/>
          <w:sz w:val="24"/>
          <w:szCs w:val="24"/>
        </w:rPr>
        <w:t>u</w:t>
      </w:r>
      <w:r>
        <w:rPr>
          <w:sz w:val="24"/>
          <w:szCs w:val="24"/>
        </w:rPr>
        <w:t>th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matter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 mo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ompani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tay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>y</w:t>
      </w:r>
      <w:r>
        <w:rPr>
          <w:spacing w:val="1"/>
          <w:sz w:val="24"/>
          <w:szCs w:val="24"/>
        </w:rPr>
        <w:t>’</w:t>
      </w:r>
      <w:r>
        <w:rPr>
          <w:sz w:val="24"/>
          <w:szCs w:val="24"/>
        </w:rPr>
        <w:t>ve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ted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8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or 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5"/>
          <w:sz w:val="24"/>
          <w:szCs w:val="24"/>
        </w:rPr>
        <w:t>i</w:t>
      </w:r>
      <w:r>
        <w:rPr>
          <w:sz w:val="24"/>
          <w:szCs w:val="24"/>
        </w:rPr>
        <w:t>r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putat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pi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ts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ing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npla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the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4F59B1D7" w14:textId="77777777" w:rsidR="00D9600E" w:rsidRDefault="00000000">
      <w:pPr>
        <w:spacing w:line="260" w:lineRule="exact"/>
        <w:ind w:left="116" w:right="85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don't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1"/>
          <w:sz w:val="24"/>
          <w:szCs w:val="24"/>
        </w:rPr>
        <w:t>rr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 the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 xml:space="preserve"> s</w:t>
      </w:r>
      <w:r>
        <w:rPr>
          <w:sz w:val="24"/>
          <w:szCs w:val="24"/>
        </w:rPr>
        <w:t>o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much,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</w:t>
      </w:r>
    </w:p>
    <w:p w14:paraId="3F087174" w14:textId="77777777" w:rsidR="00D9600E" w:rsidRDefault="00000000">
      <w:pPr>
        <w:spacing w:before="41"/>
        <w:ind w:left="116" w:right="7861"/>
        <w:jc w:val="both"/>
        <w:rPr>
          <w:sz w:val="24"/>
          <w:szCs w:val="24"/>
        </w:rPr>
      </w:pPr>
      <w:r>
        <w:rPr>
          <w:sz w:val="24"/>
          <w:szCs w:val="24"/>
        </w:rPr>
        <w:t>do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vy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 you.</w:t>
      </w:r>
    </w:p>
    <w:p w14:paraId="41F53BA5" w14:textId="77777777" w:rsidR="00D9600E" w:rsidRDefault="00000000">
      <w:pPr>
        <w:spacing w:before="12" w:line="300" w:lineRule="exact"/>
        <w:ind w:left="116" w:right="8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ictu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: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pacing w:val="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yo</w:t>
      </w:r>
      <w:r>
        <w:rPr>
          <w:spacing w:val="-5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tool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tell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ound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one 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your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t's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log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yo</w:t>
      </w:r>
      <w:r>
        <w:rPr>
          <w:spacing w:val="-5"/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how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 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kn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pla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.</w:t>
      </w:r>
    </w:p>
    <w:p w14:paraId="77FDEDDF" w14:textId="77777777" w:rsidR="00D9600E" w:rsidRDefault="00D9600E">
      <w:pPr>
        <w:spacing w:line="200" w:lineRule="exact"/>
      </w:pPr>
    </w:p>
    <w:p w14:paraId="639B8868" w14:textId="77777777" w:rsidR="00D9600E" w:rsidRDefault="00D9600E">
      <w:pPr>
        <w:spacing w:line="200" w:lineRule="exact"/>
      </w:pPr>
    </w:p>
    <w:p w14:paraId="60CCFC7C" w14:textId="77777777" w:rsidR="00D9600E" w:rsidRDefault="00D9600E">
      <w:pPr>
        <w:spacing w:before="12" w:line="240" w:lineRule="exact"/>
        <w:rPr>
          <w:sz w:val="24"/>
          <w:szCs w:val="24"/>
        </w:rPr>
      </w:pPr>
    </w:p>
    <w:p w14:paraId="32FF00CE" w14:textId="43B364C8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60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7BCEBDEB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2DE53BFF">
          <v:group id="_x0000_s1089" style="position:absolute;left:0;text-align:left;margin-left:23.95pt;margin-top:23.45pt;width:547.8pt;height:795.2pt;z-index:-1139;mso-position-horizontal-relative:page;mso-position-vertical-relative:page" coordorigin="479,469" coordsize="10956,15904">
            <v:shape id="_x0000_s1093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092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091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090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4558CD77" w14:textId="77777777" w:rsidR="00D9600E" w:rsidRDefault="00D9600E">
      <w:pPr>
        <w:spacing w:before="20" w:line="200" w:lineRule="exact"/>
      </w:pPr>
    </w:p>
    <w:p w14:paraId="7ACF3A0D" w14:textId="77777777" w:rsidR="00D9600E" w:rsidRDefault="00000000">
      <w:pPr>
        <w:spacing w:before="29" w:line="275" w:lineRule="auto"/>
        <w:ind w:left="116" w:right="73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yo</w:t>
      </w:r>
      <w:r>
        <w:rPr>
          <w:spacing w:val="-5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ound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 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vident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omeone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mu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acce</w:t>
      </w:r>
      <w:r>
        <w:rPr>
          <w:spacing w:val="-2"/>
          <w:sz w:val="24"/>
          <w:szCs w:val="24"/>
        </w:rPr>
        <w:t>ss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without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ion.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only,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inals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acce</w:t>
      </w:r>
      <w:r>
        <w:rPr>
          <w:spacing w:val="2"/>
          <w:sz w:val="24"/>
          <w:szCs w:val="24"/>
        </w:rPr>
        <w:t>s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ompani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’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tab</w:t>
      </w:r>
      <w:r>
        <w:rPr>
          <w:spacing w:val="3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y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tems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ontents or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7AF2ED2B" w14:textId="77777777" w:rsidR="00D9600E" w:rsidRDefault="00000000">
      <w:pPr>
        <w:spacing w:before="1"/>
        <w:ind w:left="116" w:right="2964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his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>
        <w:rPr>
          <w:spacing w:val="1"/>
          <w:sz w:val="24"/>
          <w:szCs w:val="24"/>
        </w:rPr>
        <w:t>r</w:t>
      </w:r>
      <w:r>
        <w:rPr>
          <w:spacing w:val="-6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k, d</w:t>
      </w:r>
      <w:r>
        <w:rPr>
          <w:spacing w:val="-6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</w:p>
    <w:p w14:paraId="548192EA" w14:textId="77777777" w:rsidR="00D9600E" w:rsidRDefault="00000000">
      <w:pPr>
        <w:spacing w:before="46" w:line="275" w:lineRule="auto"/>
        <w:ind w:left="116" w:right="591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ks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ju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two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how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 xml:space="preserve">.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 other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hold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your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ough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malw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hing,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>T</w:t>
      </w: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 xml:space="preserve">/gas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ki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me</w:t>
      </w:r>
      <w:r>
        <w:rPr>
          <w:spacing w:val="-4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09EE046F" w14:textId="77777777" w:rsidR="00D9600E" w:rsidRDefault="00D9600E">
      <w:pPr>
        <w:spacing w:before="5" w:line="100" w:lineRule="exact"/>
        <w:rPr>
          <w:sz w:val="11"/>
          <w:szCs w:val="11"/>
        </w:rPr>
      </w:pPr>
    </w:p>
    <w:p w14:paraId="0B2CDF9C" w14:textId="77777777" w:rsidR="00D9600E" w:rsidRDefault="00D9600E">
      <w:pPr>
        <w:spacing w:line="200" w:lineRule="exact"/>
      </w:pPr>
    </w:p>
    <w:p w14:paraId="538B0983" w14:textId="77777777" w:rsidR="00D9600E" w:rsidRDefault="00000000">
      <w:pPr>
        <w:ind w:left="116" w:right="5203"/>
        <w:jc w:val="both"/>
        <w:rPr>
          <w:sz w:val="28"/>
          <w:szCs w:val="28"/>
        </w:rPr>
      </w:pPr>
      <w:r>
        <w:rPr>
          <w:b/>
          <w:sz w:val="28"/>
          <w:szCs w:val="28"/>
        </w:rPr>
        <w:t>How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Da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k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b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M</w:t>
      </w:r>
      <w:r>
        <w:rPr>
          <w:b/>
          <w:sz w:val="28"/>
          <w:szCs w:val="28"/>
        </w:rPr>
        <w:t>o</w:t>
      </w:r>
      <w:r>
        <w:rPr>
          <w:b/>
          <w:spacing w:val="3"/>
          <w:sz w:val="28"/>
          <w:szCs w:val="28"/>
        </w:rPr>
        <w:t>n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4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ools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Wo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k</w:t>
      </w:r>
      <w:r>
        <w:rPr>
          <w:b/>
          <w:sz w:val="28"/>
          <w:szCs w:val="28"/>
        </w:rPr>
        <w:t>?</w:t>
      </w:r>
    </w:p>
    <w:p w14:paraId="17F8B604" w14:textId="77777777" w:rsidR="00D9600E" w:rsidRDefault="00000000">
      <w:pPr>
        <w:spacing w:before="51" w:line="275" w:lineRule="auto"/>
        <w:ind w:left="116" w:right="74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include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wl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hun</w:t>
      </w:r>
      <w:r>
        <w:rPr>
          <w:spacing w:val="-5"/>
          <w:sz w:val="24"/>
          <w:szCs w:val="24"/>
        </w:rPr>
        <w:t>d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 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 look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ng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yo</w:t>
      </w:r>
      <w:r>
        <w:rPr>
          <w:spacing w:val="-5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 xml:space="preserve">ten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ding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mation.</w:t>
      </w:r>
    </w:p>
    <w:p w14:paraId="3B6B7F9C" w14:textId="77777777" w:rsidR="00D9600E" w:rsidRDefault="00D9600E">
      <w:pPr>
        <w:spacing w:before="8" w:line="100" w:lineRule="exact"/>
        <w:rPr>
          <w:sz w:val="11"/>
          <w:szCs w:val="11"/>
        </w:rPr>
      </w:pPr>
    </w:p>
    <w:p w14:paraId="260B5A71" w14:textId="77777777" w:rsidR="00D9600E" w:rsidRDefault="00D9600E">
      <w:pPr>
        <w:spacing w:line="200" w:lineRule="exact"/>
      </w:pPr>
    </w:p>
    <w:p w14:paraId="1C996191" w14:textId="77777777" w:rsidR="00D9600E" w:rsidRDefault="00000000">
      <w:pPr>
        <w:spacing w:line="279" w:lineRule="auto"/>
        <w:ind w:left="116" w:right="10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pe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downlo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publ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ly</w:t>
      </w:r>
      <w:r>
        <w:rPr>
          <w:spacing w:val="3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3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ums</w:t>
      </w:r>
      <w:r>
        <w:rPr>
          <w:spacing w:val="3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ding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mation, then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lyze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mat</w:t>
      </w:r>
      <w:r>
        <w:rPr>
          <w:spacing w:val="-1"/>
          <w:sz w:val="24"/>
          <w:szCs w:val="24"/>
        </w:rPr>
        <w:t>c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.</w:t>
      </w:r>
    </w:p>
    <w:p w14:paraId="4340BA36" w14:textId="77777777" w:rsidR="00D9600E" w:rsidRDefault="00000000">
      <w:pPr>
        <w:spacing w:line="260" w:lineRule="exact"/>
        <w:ind w:left="116" w:right="65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uppo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 xml:space="preserve">ound.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if</w:t>
      </w:r>
      <w:r>
        <w:rPr>
          <w:sz w:val="24"/>
          <w:szCs w:val="24"/>
        </w:rPr>
        <w:t>ied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ece</w:t>
      </w:r>
      <w:r>
        <w:rPr>
          <w:spacing w:val="-2"/>
          <w:sz w:val="24"/>
          <w:szCs w:val="24"/>
        </w:rPr>
        <w:t>ss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to</w:t>
      </w:r>
    </w:p>
    <w:p w14:paraId="25348ED9" w14:textId="77777777" w:rsidR="00D9600E" w:rsidRDefault="00000000">
      <w:pPr>
        <w:spacing w:before="46"/>
        <w:ind w:left="116" w:right="8985"/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.</w:t>
      </w:r>
    </w:p>
    <w:p w14:paraId="6C58DD84" w14:textId="77777777" w:rsidR="00D9600E" w:rsidRDefault="00D9600E">
      <w:pPr>
        <w:spacing w:before="9" w:line="140" w:lineRule="exact"/>
        <w:rPr>
          <w:sz w:val="14"/>
          <w:szCs w:val="14"/>
        </w:rPr>
      </w:pPr>
    </w:p>
    <w:p w14:paraId="2837041F" w14:textId="77777777" w:rsidR="00D9600E" w:rsidRDefault="00D9600E">
      <w:pPr>
        <w:spacing w:line="200" w:lineRule="exact"/>
      </w:pPr>
    </w:p>
    <w:p w14:paraId="61A5D3C7" w14:textId="77777777" w:rsidR="00D9600E" w:rsidRDefault="00000000">
      <w:pPr>
        <w:ind w:left="116" w:right="6082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o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You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ee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Da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k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b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M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o</w:t>
      </w:r>
      <w:r>
        <w:rPr>
          <w:b/>
          <w:spacing w:val="6"/>
          <w:sz w:val="28"/>
          <w:szCs w:val="28"/>
        </w:rPr>
        <w:t>r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g?</w:t>
      </w:r>
    </w:p>
    <w:p w14:paraId="31BA742D" w14:textId="77777777" w:rsidR="00D9600E" w:rsidRDefault="00000000">
      <w:pPr>
        <w:spacing w:before="51" w:line="275" w:lineRule="auto"/>
        <w:ind w:left="116" w:right="76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eca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 hidden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z w:val="24"/>
          <w:szCs w:val="24"/>
        </w:rPr>
        <w:t>om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gular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bby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y,</w:t>
      </w:r>
      <w:r>
        <w:rPr>
          <w:spacing w:val="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know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if your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out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4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</w:t>
      </w:r>
      <w:r>
        <w:rPr>
          <w:spacing w:val="4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it</w:t>
      </w:r>
      <w:r>
        <w:rPr>
          <w:spacing w:val="4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4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rr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of identi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ies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ud,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ly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 xml:space="preserve"> f</w:t>
      </w:r>
      <w:r>
        <w:rPr>
          <w:sz w:val="24"/>
          <w:szCs w:val="24"/>
        </w:rPr>
        <w:t>inan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-3"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5907B7FD" w14:textId="77777777" w:rsidR="00D9600E" w:rsidRDefault="00000000">
      <w:pPr>
        <w:spacing w:before="2" w:line="279" w:lineRule="auto"/>
        <w:ind w:left="116" w:right="81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know</w:t>
      </w:r>
      <w:r>
        <w:rPr>
          <w:spacing w:val="-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ks</w:t>
      </w:r>
      <w:r>
        <w:rPr>
          <w:spacing w:val="-1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eca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's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ly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po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ib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hield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lf </w:t>
      </w:r>
      <w:r>
        <w:rPr>
          <w:spacing w:val="1"/>
          <w:sz w:val="24"/>
          <w:szCs w:val="24"/>
        </w:rPr>
        <w:t>fr</w:t>
      </w:r>
      <w:r>
        <w:rPr>
          <w:sz w:val="24"/>
          <w:szCs w:val="24"/>
        </w:rPr>
        <w:t>om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utu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ks if you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don'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182A565B" w14:textId="77777777" w:rsidR="00D9600E" w:rsidRDefault="00000000">
      <w:pPr>
        <w:spacing w:line="260" w:lineRule="exact"/>
        <w:ind w:left="116" w:right="91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p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med</w:t>
      </w:r>
      <w:r>
        <w:rPr>
          <w:spacing w:val="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take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ly</w:t>
      </w:r>
      <w:r>
        <w:rPr>
          <w:spacing w:val="1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void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</w:p>
    <w:p w14:paraId="2B3F94B0" w14:textId="77777777" w:rsidR="00D9600E" w:rsidRDefault="00000000">
      <w:pPr>
        <w:spacing w:before="41"/>
        <w:ind w:left="116" w:right="2613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oblems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 xml:space="preserve">t,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inan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ud,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othe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4137DD2F" w14:textId="77777777" w:rsidR="00D9600E" w:rsidRDefault="00000000">
      <w:pPr>
        <w:spacing w:before="41" w:line="275" w:lineRule="auto"/>
        <w:ind w:left="116" w:right="636"/>
        <w:rPr>
          <w:sz w:val="24"/>
          <w:szCs w:val="24"/>
        </w:rPr>
      </w:pP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3"/>
          <w:sz w:val="24"/>
          <w:szCs w:val="24"/>
        </w:rPr>
        <w:t>’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</w:t>
      </w:r>
      <w:r>
        <w:rPr>
          <w:spacing w:val="-5"/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</w:t>
      </w:r>
      <w:r>
        <w:rPr>
          <w:spacing w:val="7"/>
          <w:sz w:val="24"/>
          <w:szCs w:val="24"/>
        </w:rPr>
        <w:t>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s will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give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lev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o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t.</w:t>
      </w:r>
    </w:p>
    <w:p w14:paraId="172D2539" w14:textId="77777777" w:rsidR="00D9600E" w:rsidRDefault="00D9600E">
      <w:pPr>
        <w:spacing w:before="3" w:line="140" w:lineRule="exact"/>
        <w:rPr>
          <w:sz w:val="15"/>
          <w:szCs w:val="15"/>
        </w:rPr>
      </w:pPr>
    </w:p>
    <w:p w14:paraId="39F9CAAF" w14:textId="77777777" w:rsidR="00D9600E" w:rsidRDefault="00D9600E">
      <w:pPr>
        <w:spacing w:line="200" w:lineRule="exact"/>
      </w:pPr>
    </w:p>
    <w:p w14:paraId="3EE16049" w14:textId="77777777" w:rsidR="00D9600E" w:rsidRDefault="00D9600E">
      <w:pPr>
        <w:spacing w:line="200" w:lineRule="exact"/>
      </w:pPr>
    </w:p>
    <w:p w14:paraId="673799A6" w14:textId="77777777" w:rsidR="00D9600E" w:rsidRDefault="00D9600E">
      <w:pPr>
        <w:spacing w:line="200" w:lineRule="exact"/>
      </w:pPr>
    </w:p>
    <w:p w14:paraId="5B0E59EF" w14:textId="77777777" w:rsidR="00D9600E" w:rsidRDefault="00D9600E">
      <w:pPr>
        <w:spacing w:line="200" w:lineRule="exact"/>
      </w:pPr>
    </w:p>
    <w:p w14:paraId="509CFD7D" w14:textId="77777777" w:rsidR="00D9600E" w:rsidRDefault="00000000">
      <w:pPr>
        <w:ind w:left="116" w:right="5832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D</w:t>
      </w:r>
      <w:r>
        <w:rPr>
          <w:b/>
          <w:sz w:val="28"/>
          <w:szCs w:val="28"/>
        </w:rPr>
        <w:t>o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Da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k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b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M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4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ools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Wo</w:t>
      </w:r>
      <w:r>
        <w:rPr>
          <w:b/>
          <w:spacing w:val="1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k</w:t>
      </w:r>
      <w:r>
        <w:rPr>
          <w:b/>
          <w:sz w:val="28"/>
          <w:szCs w:val="28"/>
        </w:rPr>
        <w:t>?</w:t>
      </w:r>
    </w:p>
    <w:p w14:paraId="31B5922E" w14:textId="77777777" w:rsidR="00D9600E" w:rsidRDefault="00000000">
      <w:pPr>
        <w:spacing w:before="51" w:line="276" w:lineRule="auto"/>
        <w:ind w:left="116" w:right="91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go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3"/>
          <w:sz w:val="24"/>
          <w:szCs w:val="24"/>
        </w:rPr>
        <w:t>d</w:t>
      </w:r>
      <w:r>
        <w:rPr>
          <w:spacing w:val="-3"/>
          <w:sz w:val="24"/>
          <w:szCs w:val="24"/>
        </w:rPr>
        <w:t>-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identi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 the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 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mon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in</w:t>
      </w:r>
      <w:r>
        <w:rPr>
          <w:spacing w:val="-4"/>
          <w:sz w:val="24"/>
          <w:szCs w:val="24"/>
        </w:rPr>
        <w:t>g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ho</w:t>
      </w:r>
      <w:r>
        <w:rPr>
          <w:spacing w:val="3"/>
          <w:sz w:val="24"/>
          <w:szCs w:val="24"/>
        </w:rPr>
        <w:t>u</w:t>
      </w:r>
      <w:r>
        <w:rPr>
          <w:sz w:val="24"/>
          <w:szCs w:val="24"/>
        </w:rPr>
        <w:t>ld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know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ks 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pla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.</w:t>
      </w:r>
    </w:p>
    <w:p w14:paraId="1DB5CC86" w14:textId="77777777" w:rsidR="00D9600E" w:rsidRDefault="00000000">
      <w:pPr>
        <w:spacing w:before="5" w:line="275" w:lineRule="auto"/>
        <w:ind w:left="116" w:right="70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they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but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ign</w:t>
      </w:r>
      <w:r>
        <w:rPr>
          <w:spacing w:val="1"/>
          <w:sz w:val="24"/>
          <w:szCs w:val="24"/>
        </w:rPr>
        <w:t>if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ons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make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ff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ght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6273F40A" w14:textId="77777777" w:rsidR="00D9600E" w:rsidRDefault="00000000">
      <w:pPr>
        <w:spacing w:before="1" w:line="275" w:lineRule="auto"/>
        <w:ind w:left="116" w:right="72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mo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tool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igh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ly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how long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tak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ind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7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olely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nds 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is publ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ly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led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 xml:space="preserve">.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other 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 is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ing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old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b,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won't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acce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won't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know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if your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 out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5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156608CA" w14:textId="77777777" w:rsidR="00D9600E" w:rsidRDefault="00D9600E">
      <w:pPr>
        <w:spacing w:before="8" w:line="100" w:lineRule="exact"/>
        <w:rPr>
          <w:sz w:val="11"/>
          <w:szCs w:val="11"/>
        </w:rPr>
      </w:pPr>
    </w:p>
    <w:p w14:paraId="066BE91B" w14:textId="77777777" w:rsidR="00D9600E" w:rsidRDefault="00D9600E">
      <w:pPr>
        <w:spacing w:line="200" w:lineRule="exact"/>
      </w:pPr>
    </w:p>
    <w:p w14:paraId="74DA5B5D" w14:textId="77777777" w:rsidR="00D9600E" w:rsidRDefault="00000000">
      <w:pPr>
        <w:spacing w:line="275" w:lineRule="auto"/>
        <w:ind w:left="116" w:right="104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me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 given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b,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omeone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dy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 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ious 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77F00594" w14:textId="77777777" w:rsidR="00D9600E" w:rsidRDefault="00000000">
      <w:pPr>
        <w:spacing w:before="1"/>
        <w:ind w:left="116" w:right="725"/>
        <w:jc w:val="both"/>
        <w:rPr>
          <w:sz w:val="24"/>
          <w:szCs w:val="24"/>
        </w:rPr>
      </w:pPr>
      <w:r>
        <w:rPr>
          <w:sz w:val="24"/>
          <w:szCs w:val="24"/>
        </w:rPr>
        <w:t>Kno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ys 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thus mo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pon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 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ten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nds of</w:t>
      </w:r>
    </w:p>
    <w:p w14:paraId="4E12F647" w14:textId="77777777" w:rsidR="00D9600E" w:rsidRDefault="00000000">
      <w:pPr>
        <w:spacing w:before="41" w:line="260" w:lineRule="exact"/>
        <w:ind w:left="116" w:right="7376"/>
        <w:jc w:val="both"/>
        <w:rPr>
          <w:sz w:val="24"/>
          <w:szCs w:val="24"/>
        </w:rPr>
      </w:pP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ompani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that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hold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your d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tail</w:t>
      </w:r>
      <w:r>
        <w:rPr>
          <w:spacing w:val="-2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.</w:t>
      </w:r>
    </w:p>
    <w:p w14:paraId="487ED0D8" w14:textId="77777777" w:rsidR="00D9600E" w:rsidRDefault="00D9600E">
      <w:pPr>
        <w:spacing w:before="3" w:line="200" w:lineRule="exact"/>
      </w:pPr>
    </w:p>
    <w:p w14:paraId="441EBA25" w14:textId="67EA8F2F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60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69D808D0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4E3B6F24">
          <v:group id="_x0000_s1084" style="position:absolute;left:0;text-align:left;margin-left:23.95pt;margin-top:23.45pt;width:547.8pt;height:795.2pt;z-index:-1138;mso-position-horizontal-relative:page;mso-position-vertical-relative:page" coordorigin="479,469" coordsize="10956,15904">
            <v:shape id="_x0000_s1088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087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086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085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1FD6F891" w14:textId="77777777" w:rsidR="00D9600E" w:rsidRDefault="00D9600E">
      <w:pPr>
        <w:spacing w:before="8" w:line="160" w:lineRule="exact"/>
        <w:rPr>
          <w:sz w:val="17"/>
          <w:szCs w:val="17"/>
        </w:rPr>
      </w:pPr>
    </w:p>
    <w:p w14:paraId="150AA6D3" w14:textId="77777777" w:rsidR="00D9600E" w:rsidRDefault="00D9600E">
      <w:pPr>
        <w:spacing w:line="200" w:lineRule="exact"/>
      </w:pPr>
    </w:p>
    <w:p w14:paraId="54AE9F74" w14:textId="77777777" w:rsidR="00D9600E" w:rsidRDefault="00D9600E">
      <w:pPr>
        <w:spacing w:line="200" w:lineRule="exact"/>
      </w:pPr>
    </w:p>
    <w:p w14:paraId="4A2804D3" w14:textId="77777777" w:rsidR="00D9600E" w:rsidRDefault="00D9600E">
      <w:pPr>
        <w:spacing w:line="200" w:lineRule="exact"/>
      </w:pPr>
    </w:p>
    <w:p w14:paraId="7C4DEAC4" w14:textId="77777777" w:rsidR="00D9600E" w:rsidRDefault="00D9600E">
      <w:pPr>
        <w:spacing w:line="200" w:lineRule="exact"/>
      </w:pPr>
    </w:p>
    <w:p w14:paraId="5434526B" w14:textId="77777777" w:rsidR="00D9600E" w:rsidRDefault="00D9600E">
      <w:pPr>
        <w:spacing w:line="200" w:lineRule="exact"/>
      </w:pPr>
    </w:p>
    <w:p w14:paraId="764ABE64" w14:textId="77777777" w:rsidR="00D9600E" w:rsidRDefault="00000000">
      <w:pPr>
        <w:spacing w:before="22"/>
        <w:ind w:left="116" w:right="8924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or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Br</w:t>
      </w:r>
      <w:r>
        <w:rPr>
          <w:b/>
          <w:sz w:val="28"/>
          <w:szCs w:val="28"/>
        </w:rPr>
        <w:t>ow</w:t>
      </w:r>
      <w:r>
        <w:rPr>
          <w:b/>
          <w:spacing w:val="3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er</w:t>
      </w:r>
      <w:r>
        <w:rPr>
          <w:b/>
          <w:sz w:val="28"/>
          <w:szCs w:val="28"/>
        </w:rPr>
        <w:t>:</w:t>
      </w:r>
    </w:p>
    <w:p w14:paraId="2C76F545" w14:textId="77777777" w:rsidR="00D9600E" w:rsidRDefault="00000000">
      <w:pPr>
        <w:spacing w:before="52" w:line="275" w:lineRule="auto"/>
        <w:ind w:left="116" w:right="84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ho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“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Onion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</w:t>
      </w:r>
      <w:r>
        <w:rPr>
          <w:sz w:val="24"/>
          <w:szCs w:val="24"/>
        </w:rPr>
        <w:t>oute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”</w:t>
      </w:r>
      <w:r>
        <w:rPr>
          <w:sz w:val="24"/>
          <w:szCs w:val="24"/>
        </w:rPr>
        <w:t>)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is a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tely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, op</w:t>
      </w:r>
      <w:r>
        <w:rPr>
          <w:spacing w:val="-1"/>
          <w:sz w:val="24"/>
          <w:szCs w:val="24"/>
        </w:rPr>
        <w:t>e</w:t>
      </w:r>
      <w:r>
        <w:rPr>
          <w:spacing w:val="7"/>
          <w:sz w:val="24"/>
          <w:szCs w:val="24"/>
        </w:rPr>
        <w:t>n</w:t>
      </w:r>
      <w:r>
        <w:rPr>
          <w:spacing w:val="-3"/>
          <w:sz w:val="24"/>
          <w:szCs w:val="24"/>
        </w:rPr>
        <w:t>-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ow</w:t>
      </w:r>
      <w:r>
        <w:rPr>
          <w:spacing w:val="-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lps you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nonymou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ly.</w:t>
      </w:r>
      <w:r>
        <w:rPr>
          <w:spacing w:val="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your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ow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ing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</w:t>
      </w:r>
      <w:r>
        <w:rPr>
          <w:spacing w:val="-4"/>
          <w:sz w:val="24"/>
          <w:szCs w:val="24"/>
        </w:rPr>
        <w:t>o</w:t>
      </w:r>
      <w:r>
        <w:rPr>
          <w:sz w:val="24"/>
          <w:szCs w:val="24"/>
        </w:rPr>
        <w:t>matic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ion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ypts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ff</w:t>
      </w:r>
      <w:r>
        <w:rPr>
          <w:sz w:val="24"/>
          <w:szCs w:val="24"/>
        </w:rPr>
        <w:t xml:space="preserve">ic. 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lets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—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h</w:t>
      </w:r>
      <w:r>
        <w:rPr>
          <w:sz w:val="24"/>
          <w:szCs w:val="24"/>
        </w:rPr>
        <w:t>idden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-3"/>
          <w:sz w:val="24"/>
          <w:szCs w:val="24"/>
        </w:rPr>
        <w:t>-</w:t>
      </w:r>
      <w:r>
        <w:rPr>
          <w:sz w:val="24"/>
          <w:szCs w:val="24"/>
        </w:rPr>
        <w:t>index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.</w:t>
      </w:r>
      <w:r>
        <w:rPr>
          <w:spacing w:val="2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eca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 xml:space="preserve">its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let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"/>
          <w:sz w:val="24"/>
          <w:szCs w:val="24"/>
        </w:rPr>
        <w:t xml:space="preserve"> acce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 the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ld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wide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 xml:space="preserve">ly,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ount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ies </w:t>
      </w:r>
      <w:r>
        <w:rPr>
          <w:spacing w:val="1"/>
          <w:sz w:val="24"/>
          <w:szCs w:val="24"/>
        </w:rPr>
        <w:t>b</w:t>
      </w:r>
      <w:r>
        <w:rPr>
          <w:sz w:val="24"/>
          <w:szCs w:val="24"/>
        </w:rPr>
        <w:t>lock</w:t>
      </w:r>
      <w:r>
        <w:rPr>
          <w:spacing w:val="-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4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6AAC241E" w14:textId="77777777" w:rsidR="00D9600E" w:rsidRDefault="00000000">
      <w:pPr>
        <w:spacing w:before="1" w:line="275" w:lineRule="auto"/>
        <w:ind w:left="116" w:right="67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y,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8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or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two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loped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2"/>
          <w:sz w:val="24"/>
          <w:szCs w:val="24"/>
        </w:rPr>
        <w:t>.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ble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nonymous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onl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 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niz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2006,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y d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5"/>
          <w:sz w:val="24"/>
          <w:szCs w:val="24"/>
        </w:rPr>
        <w:t>p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t,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ince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ndled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11"/>
          <w:sz w:val="24"/>
          <w:szCs w:val="24"/>
        </w:rPr>
        <w:t>n</w:t>
      </w:r>
      <w:r>
        <w:rPr>
          <w:sz w:val="24"/>
          <w:szCs w:val="24"/>
        </w:rPr>
        <w:t>- 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.</w:t>
      </w:r>
    </w:p>
    <w:p w14:paraId="68F27ABF" w14:textId="77777777" w:rsidR="00D9600E" w:rsidRDefault="00000000">
      <w:pPr>
        <w:spacing w:before="1" w:line="279" w:lineRule="auto"/>
        <w:ind w:left="116" w:right="354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mainly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5"/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ow</w:t>
      </w:r>
      <w:r>
        <w:rPr>
          <w:spacing w:val="-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lop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f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other 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iva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too</w:t>
      </w:r>
      <w:r>
        <w:rPr>
          <w:spacing w:val="1"/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’</w:t>
      </w:r>
      <w:r>
        <w:rPr>
          <w:sz w:val="24"/>
          <w:szCs w:val="24"/>
        </w:rPr>
        <w:t>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touch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lat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.</w:t>
      </w:r>
    </w:p>
    <w:p w14:paraId="395BE826" w14:textId="77777777" w:rsidR="00D9600E" w:rsidRDefault="00D9600E">
      <w:pPr>
        <w:spacing w:line="100" w:lineRule="exact"/>
        <w:rPr>
          <w:sz w:val="11"/>
          <w:szCs w:val="11"/>
        </w:rPr>
      </w:pPr>
    </w:p>
    <w:p w14:paraId="15E5CFD3" w14:textId="77777777" w:rsidR="00D9600E" w:rsidRDefault="00D9600E">
      <w:pPr>
        <w:spacing w:line="200" w:lineRule="exact"/>
      </w:pPr>
    </w:p>
    <w:p w14:paraId="2C629936" w14:textId="77777777" w:rsidR="00D9600E" w:rsidRDefault="00000000">
      <w:pPr>
        <w:ind w:left="116" w:right="6354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or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ow</w:t>
      </w:r>
      <w:r>
        <w:rPr>
          <w:b/>
          <w:spacing w:val="3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r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th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 xml:space="preserve"> d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k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b</w:t>
      </w:r>
    </w:p>
    <w:p w14:paraId="5D9C7200" w14:textId="77777777" w:rsidR="00D9600E" w:rsidRDefault="00000000">
      <w:pPr>
        <w:spacing w:before="52" w:line="275" w:lineRule="auto"/>
        <w:ind w:left="116" w:right="7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ontent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ico</w:t>
      </w:r>
      <w:r>
        <w:rPr>
          <w:spacing w:val="-5"/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ow</w:t>
      </w:r>
      <w:r>
        <w:rPr>
          <w:spacing w:val="-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ly 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ow</w:t>
      </w:r>
      <w:r>
        <w:rPr>
          <w:spacing w:val="-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that lets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 w</w:t>
      </w:r>
      <w:r>
        <w:rPr>
          <w:spacing w:val="-1"/>
          <w:sz w:val="24"/>
          <w:szCs w:val="24"/>
        </w:rPr>
        <w:t>e</w:t>
      </w:r>
      <w:r>
        <w:rPr>
          <w:spacing w:val="9"/>
          <w:sz w:val="24"/>
          <w:szCs w:val="24"/>
        </w:rPr>
        <w:t>b</w:t>
      </w:r>
      <w:r>
        <w:rPr>
          <w:sz w:val="24"/>
          <w:szCs w:val="24"/>
        </w:rPr>
        <w:t>.</w:t>
      </w:r>
      <w:r>
        <w:rPr>
          <w:spacing w:val="2"/>
          <w:sz w:val="24"/>
          <w:szCs w:val="24"/>
        </w:rPr>
        <w:t xml:space="preserve"> T</w:t>
      </w:r>
      <w:r>
        <w:rPr>
          <w:sz w:val="24"/>
          <w:szCs w:val="24"/>
        </w:rPr>
        <w:t>he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 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tu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>’</w:t>
      </w:r>
      <w:r>
        <w:rPr>
          <w:sz w:val="24"/>
          <w:szCs w:val="24"/>
        </w:rPr>
        <w:t>t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ough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mal</w:t>
      </w:r>
      <w:r>
        <w:rPr>
          <w:spacing w:val="-1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ngine</w:t>
      </w:r>
      <w:r>
        <w:rPr>
          <w:spacing w:val="-1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via</w:t>
      </w:r>
      <w:r>
        <w:rPr>
          <w:spacing w:val="-1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5"/>
          <w:sz w:val="24"/>
          <w:szCs w:val="24"/>
        </w:rPr>
        <w:t xml:space="preserve"> 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ow</w:t>
      </w:r>
      <w:r>
        <w:rPr>
          <w:spacing w:val="-3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. You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know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dd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v</w:t>
      </w:r>
      <w:r>
        <w:rPr>
          <w:spacing w:val="-4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55CE4B7B" w14:textId="77777777" w:rsidR="00D9600E" w:rsidRDefault="00000000">
      <w:pPr>
        <w:spacing w:before="6" w:line="275" w:lineRule="auto"/>
        <w:ind w:left="116" w:right="85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home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un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gulat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w</w:t>
      </w:r>
      <w:r>
        <w:rPr>
          <w:sz w:val="24"/>
          <w:szCs w:val="24"/>
        </w:rPr>
        <w:t>hich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ind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z w:val="24"/>
          <w:szCs w:val="24"/>
        </w:rPr>
        <w:t>om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1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ovies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to bla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leg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ug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4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</w:p>
    <w:p w14:paraId="66329396" w14:textId="77777777" w:rsidR="00D9600E" w:rsidRDefault="00D9600E">
      <w:pPr>
        <w:spacing w:before="3" w:line="120" w:lineRule="exact"/>
        <w:rPr>
          <w:sz w:val="12"/>
          <w:szCs w:val="12"/>
        </w:rPr>
      </w:pPr>
    </w:p>
    <w:p w14:paraId="3D54BC88" w14:textId="77777777" w:rsidR="00D9600E" w:rsidRDefault="00D9600E">
      <w:pPr>
        <w:spacing w:line="200" w:lineRule="exact"/>
      </w:pPr>
    </w:p>
    <w:p w14:paraId="76D17B7A" w14:textId="77777777" w:rsidR="00D9600E" w:rsidRDefault="00000000">
      <w:pPr>
        <w:spacing w:line="320" w:lineRule="atLeast"/>
        <w:ind w:left="116" w:right="78" w:hanging="10"/>
        <w:rPr>
          <w:sz w:val="24"/>
          <w:szCs w:val="24"/>
        </w:rPr>
      </w:pPr>
      <w:r>
        <w:rPr>
          <w:sz w:val="24"/>
          <w:szCs w:val="24"/>
        </w:rPr>
        <w:t>As</w:t>
      </w:r>
      <w:r>
        <w:rPr>
          <w:spacing w:val="4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h,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don</w:t>
      </w:r>
      <w:r>
        <w:rPr>
          <w:spacing w:val="1"/>
          <w:sz w:val="24"/>
          <w:szCs w:val="24"/>
        </w:rPr>
        <w:t>’</w:t>
      </w:r>
      <w:r>
        <w:rPr>
          <w:sz w:val="24"/>
          <w:szCs w:val="24"/>
        </w:rPr>
        <w:t>t</w:t>
      </w:r>
      <w:r>
        <w:rPr>
          <w:spacing w:val="5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dvi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vi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0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unle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know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1"/>
          <w:sz w:val="24"/>
          <w:szCs w:val="24"/>
        </w:rPr>
        <w:t>’r</w:t>
      </w:r>
      <w:r>
        <w:rPr>
          <w:sz w:val="24"/>
          <w:szCs w:val="24"/>
        </w:rPr>
        <w:t>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doing.</w:t>
      </w:r>
      <w:r>
        <w:rPr>
          <w:spacing w:val="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e</w:t>
      </w:r>
      <w:r>
        <w:rPr>
          <w:spacing w:val="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a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guide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 i</w:t>
      </w:r>
      <w:r>
        <w:rPr>
          <w:spacing w:val="-4"/>
          <w:sz w:val="24"/>
          <w:szCs w:val="24"/>
        </w:rPr>
        <w:t>n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k </w:t>
      </w:r>
      <w:r>
        <w:rPr>
          <w:spacing w:val="-6"/>
          <w:sz w:val="24"/>
          <w:szCs w:val="24"/>
        </w:rPr>
        <w:t>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b.</w:t>
      </w:r>
    </w:p>
    <w:p w14:paraId="5D7B01DC" w14:textId="77777777" w:rsidR="00D9600E" w:rsidRDefault="00D9600E">
      <w:pPr>
        <w:spacing w:line="200" w:lineRule="exact"/>
      </w:pPr>
    </w:p>
    <w:p w14:paraId="53034F94" w14:textId="77777777" w:rsidR="00D9600E" w:rsidRDefault="00D9600E">
      <w:pPr>
        <w:spacing w:line="200" w:lineRule="exact"/>
      </w:pPr>
    </w:p>
    <w:p w14:paraId="4110C7DE" w14:textId="77777777" w:rsidR="00D9600E" w:rsidRDefault="00D9600E">
      <w:pPr>
        <w:spacing w:line="200" w:lineRule="exact"/>
      </w:pPr>
    </w:p>
    <w:p w14:paraId="3BD06717" w14:textId="77777777" w:rsidR="00D9600E" w:rsidRDefault="00D9600E">
      <w:pPr>
        <w:spacing w:line="200" w:lineRule="exact"/>
      </w:pPr>
    </w:p>
    <w:p w14:paraId="450FB638" w14:textId="77777777" w:rsidR="00D9600E" w:rsidRDefault="00D9600E">
      <w:pPr>
        <w:spacing w:line="200" w:lineRule="exact"/>
      </w:pPr>
    </w:p>
    <w:p w14:paraId="06CE6C85" w14:textId="77777777" w:rsidR="00D9600E" w:rsidRDefault="00D9600E">
      <w:pPr>
        <w:spacing w:line="200" w:lineRule="exact"/>
      </w:pPr>
    </w:p>
    <w:p w14:paraId="3825EC8E" w14:textId="77777777" w:rsidR="00D9600E" w:rsidRDefault="00D9600E">
      <w:pPr>
        <w:spacing w:line="200" w:lineRule="exact"/>
      </w:pPr>
    </w:p>
    <w:p w14:paraId="21F0CCF1" w14:textId="77777777" w:rsidR="00D9600E" w:rsidRDefault="00D9600E">
      <w:pPr>
        <w:spacing w:line="200" w:lineRule="exact"/>
      </w:pPr>
    </w:p>
    <w:p w14:paraId="2DF30CB9" w14:textId="77777777" w:rsidR="00D9600E" w:rsidRDefault="00D9600E">
      <w:pPr>
        <w:spacing w:line="200" w:lineRule="exact"/>
      </w:pPr>
    </w:p>
    <w:p w14:paraId="603BE082" w14:textId="77777777" w:rsidR="00D9600E" w:rsidRDefault="00D9600E">
      <w:pPr>
        <w:spacing w:line="200" w:lineRule="exact"/>
      </w:pPr>
    </w:p>
    <w:p w14:paraId="7420CA1E" w14:textId="77777777" w:rsidR="00D9600E" w:rsidRDefault="00D9600E">
      <w:pPr>
        <w:spacing w:line="200" w:lineRule="exact"/>
      </w:pPr>
    </w:p>
    <w:p w14:paraId="28F6DA82" w14:textId="77777777" w:rsidR="00D9600E" w:rsidRDefault="00D9600E">
      <w:pPr>
        <w:spacing w:line="200" w:lineRule="exact"/>
      </w:pPr>
    </w:p>
    <w:p w14:paraId="21297F93" w14:textId="77777777" w:rsidR="00D9600E" w:rsidRDefault="00D9600E">
      <w:pPr>
        <w:spacing w:line="200" w:lineRule="exact"/>
      </w:pPr>
    </w:p>
    <w:p w14:paraId="500FF5C8" w14:textId="77777777" w:rsidR="00D9600E" w:rsidRDefault="00D9600E">
      <w:pPr>
        <w:spacing w:line="200" w:lineRule="exact"/>
      </w:pPr>
    </w:p>
    <w:p w14:paraId="0F54C929" w14:textId="77777777" w:rsidR="00D9600E" w:rsidRDefault="00D9600E">
      <w:pPr>
        <w:spacing w:line="200" w:lineRule="exact"/>
      </w:pPr>
    </w:p>
    <w:p w14:paraId="42B5D2A8" w14:textId="77777777" w:rsidR="00D9600E" w:rsidRDefault="00D9600E">
      <w:pPr>
        <w:spacing w:line="200" w:lineRule="exact"/>
      </w:pPr>
    </w:p>
    <w:p w14:paraId="545F49AD" w14:textId="77777777" w:rsidR="00D9600E" w:rsidRDefault="00D9600E">
      <w:pPr>
        <w:spacing w:line="200" w:lineRule="exact"/>
      </w:pPr>
    </w:p>
    <w:p w14:paraId="669A5919" w14:textId="77777777" w:rsidR="00D9600E" w:rsidRDefault="00D9600E">
      <w:pPr>
        <w:spacing w:line="200" w:lineRule="exact"/>
      </w:pPr>
    </w:p>
    <w:p w14:paraId="4A58F976" w14:textId="77777777" w:rsidR="00D9600E" w:rsidRDefault="00D9600E">
      <w:pPr>
        <w:spacing w:line="200" w:lineRule="exact"/>
      </w:pPr>
    </w:p>
    <w:p w14:paraId="5266F47D" w14:textId="77777777" w:rsidR="00D9600E" w:rsidRDefault="00D9600E">
      <w:pPr>
        <w:spacing w:line="200" w:lineRule="exact"/>
      </w:pPr>
    </w:p>
    <w:p w14:paraId="52BE4A55" w14:textId="77777777" w:rsidR="00D9600E" w:rsidRDefault="00D9600E">
      <w:pPr>
        <w:spacing w:line="200" w:lineRule="exact"/>
      </w:pPr>
    </w:p>
    <w:p w14:paraId="6936806F" w14:textId="77777777" w:rsidR="00D9600E" w:rsidRDefault="00D9600E">
      <w:pPr>
        <w:spacing w:line="200" w:lineRule="exact"/>
      </w:pPr>
    </w:p>
    <w:p w14:paraId="6AEA0F31" w14:textId="77777777" w:rsidR="00D9600E" w:rsidRDefault="00D9600E">
      <w:pPr>
        <w:spacing w:line="200" w:lineRule="exact"/>
      </w:pPr>
    </w:p>
    <w:p w14:paraId="3055C815" w14:textId="77777777" w:rsidR="00D9600E" w:rsidRDefault="00D9600E">
      <w:pPr>
        <w:spacing w:line="200" w:lineRule="exact"/>
      </w:pPr>
    </w:p>
    <w:p w14:paraId="65E99C14" w14:textId="77777777" w:rsidR="00D9600E" w:rsidRDefault="00D9600E">
      <w:pPr>
        <w:spacing w:line="200" w:lineRule="exact"/>
      </w:pPr>
    </w:p>
    <w:p w14:paraId="4E158BEC" w14:textId="77777777" w:rsidR="00D9600E" w:rsidRDefault="00D9600E">
      <w:pPr>
        <w:spacing w:line="200" w:lineRule="exact"/>
      </w:pPr>
    </w:p>
    <w:p w14:paraId="2BA5C2B7" w14:textId="77777777" w:rsidR="00D9600E" w:rsidRDefault="00D9600E">
      <w:pPr>
        <w:spacing w:line="200" w:lineRule="exact"/>
      </w:pPr>
    </w:p>
    <w:p w14:paraId="112BA220" w14:textId="77777777" w:rsidR="00D9600E" w:rsidRDefault="00D9600E">
      <w:pPr>
        <w:spacing w:line="200" w:lineRule="exact"/>
      </w:pPr>
    </w:p>
    <w:p w14:paraId="51F76F94" w14:textId="77777777" w:rsidR="00D9600E" w:rsidRDefault="00D9600E">
      <w:pPr>
        <w:spacing w:line="200" w:lineRule="exact"/>
      </w:pPr>
    </w:p>
    <w:p w14:paraId="1C806552" w14:textId="77777777" w:rsidR="00D9600E" w:rsidRDefault="00D9600E">
      <w:pPr>
        <w:spacing w:line="200" w:lineRule="exact"/>
      </w:pPr>
    </w:p>
    <w:p w14:paraId="04BBCB7E" w14:textId="77777777" w:rsidR="00D9600E" w:rsidRDefault="00D9600E">
      <w:pPr>
        <w:spacing w:line="200" w:lineRule="exact"/>
      </w:pPr>
    </w:p>
    <w:p w14:paraId="337A45F0" w14:textId="77777777" w:rsidR="00D9600E" w:rsidRDefault="00D9600E">
      <w:pPr>
        <w:spacing w:line="200" w:lineRule="exact"/>
      </w:pPr>
    </w:p>
    <w:p w14:paraId="74D9E59F" w14:textId="77777777" w:rsidR="00D9600E" w:rsidRDefault="00D9600E">
      <w:pPr>
        <w:spacing w:line="200" w:lineRule="exact"/>
      </w:pPr>
    </w:p>
    <w:p w14:paraId="664AF201" w14:textId="77777777" w:rsidR="00D9600E" w:rsidRDefault="00D9600E">
      <w:pPr>
        <w:spacing w:before="2" w:line="260" w:lineRule="exact"/>
        <w:rPr>
          <w:sz w:val="26"/>
          <w:szCs w:val="26"/>
        </w:rPr>
      </w:pPr>
    </w:p>
    <w:p w14:paraId="64330A45" w14:textId="31060928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60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151DE737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5923992F">
          <v:group id="_x0000_s1079" style="position:absolute;left:0;text-align:left;margin-left:23.95pt;margin-top:23.45pt;width:547.8pt;height:795.2pt;z-index:-1137;mso-position-horizontal-relative:page;mso-position-vertical-relative:page" coordorigin="479,469" coordsize="10956,15904">
            <v:shape id="_x0000_s1083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082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081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080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373BDCE8" w14:textId="77777777" w:rsidR="00D9600E" w:rsidRDefault="00D9600E">
      <w:pPr>
        <w:spacing w:line="200" w:lineRule="exact"/>
      </w:pPr>
    </w:p>
    <w:p w14:paraId="0E968567" w14:textId="77777777" w:rsidR="00D9600E" w:rsidRDefault="00D9600E">
      <w:pPr>
        <w:spacing w:line="200" w:lineRule="exact"/>
      </w:pPr>
    </w:p>
    <w:p w14:paraId="3F888115" w14:textId="77777777" w:rsidR="00D9600E" w:rsidRDefault="00D9600E">
      <w:pPr>
        <w:spacing w:line="200" w:lineRule="exact"/>
      </w:pPr>
    </w:p>
    <w:p w14:paraId="72CCD319" w14:textId="77777777" w:rsidR="00D9600E" w:rsidRDefault="00D9600E">
      <w:pPr>
        <w:spacing w:line="200" w:lineRule="exact"/>
      </w:pPr>
    </w:p>
    <w:p w14:paraId="36CB696F" w14:textId="77777777" w:rsidR="00D9600E" w:rsidRDefault="00D9600E">
      <w:pPr>
        <w:spacing w:before="4" w:line="260" w:lineRule="exact"/>
        <w:rPr>
          <w:sz w:val="26"/>
          <w:szCs w:val="26"/>
        </w:rPr>
      </w:pPr>
    </w:p>
    <w:p w14:paraId="34988AD6" w14:textId="77777777" w:rsidR="00D9600E" w:rsidRDefault="00000000">
      <w:pPr>
        <w:spacing w:before="13" w:line="400" w:lineRule="exact"/>
        <w:ind w:left="4424" w:right="4421"/>
        <w:jc w:val="center"/>
        <w:rPr>
          <w:sz w:val="36"/>
          <w:szCs w:val="36"/>
        </w:rPr>
      </w:pPr>
      <w:r>
        <w:rPr>
          <w:b/>
          <w:position w:val="-1"/>
          <w:sz w:val="36"/>
          <w:szCs w:val="36"/>
          <w:u w:val="thick" w:color="000000"/>
        </w:rPr>
        <w:t>Pr</w:t>
      </w:r>
      <w:r>
        <w:rPr>
          <w:b/>
          <w:spacing w:val="1"/>
          <w:position w:val="-1"/>
          <w:sz w:val="36"/>
          <w:szCs w:val="36"/>
          <w:u w:val="thick" w:color="000000"/>
        </w:rPr>
        <w:t>a</w:t>
      </w:r>
      <w:r>
        <w:rPr>
          <w:b/>
          <w:spacing w:val="-1"/>
          <w:position w:val="-1"/>
          <w:sz w:val="36"/>
          <w:szCs w:val="36"/>
          <w:u w:val="thick" w:color="000000"/>
        </w:rPr>
        <w:t>c</w:t>
      </w:r>
      <w:r>
        <w:rPr>
          <w:b/>
          <w:position w:val="-1"/>
          <w:sz w:val="36"/>
          <w:szCs w:val="36"/>
          <w:u w:val="thick" w:color="000000"/>
        </w:rPr>
        <w:t>tic</w:t>
      </w:r>
      <w:r>
        <w:rPr>
          <w:b/>
          <w:spacing w:val="1"/>
          <w:position w:val="-1"/>
          <w:sz w:val="36"/>
          <w:szCs w:val="36"/>
          <w:u w:val="thick" w:color="000000"/>
        </w:rPr>
        <w:t>a</w:t>
      </w:r>
      <w:r>
        <w:rPr>
          <w:b/>
          <w:position w:val="-1"/>
          <w:sz w:val="36"/>
          <w:szCs w:val="36"/>
          <w:u w:val="thick" w:color="000000"/>
        </w:rPr>
        <w:t>l:</w:t>
      </w:r>
      <w:r>
        <w:rPr>
          <w:b/>
          <w:spacing w:val="-1"/>
          <w:position w:val="-1"/>
          <w:sz w:val="36"/>
          <w:szCs w:val="36"/>
          <w:u w:val="thick" w:color="000000"/>
        </w:rPr>
        <w:t xml:space="preserve"> </w:t>
      </w:r>
      <w:r>
        <w:rPr>
          <w:b/>
          <w:position w:val="-1"/>
          <w:sz w:val="36"/>
          <w:szCs w:val="36"/>
          <w:u w:val="thick" w:color="000000"/>
        </w:rPr>
        <w:t>3</w:t>
      </w:r>
    </w:p>
    <w:p w14:paraId="5B130078" w14:textId="77777777" w:rsidR="00D9600E" w:rsidRDefault="00D9600E">
      <w:pPr>
        <w:spacing w:before="9" w:line="180" w:lineRule="exact"/>
        <w:rPr>
          <w:sz w:val="19"/>
          <w:szCs w:val="19"/>
        </w:rPr>
      </w:pPr>
    </w:p>
    <w:p w14:paraId="0305D570" w14:textId="77777777" w:rsidR="00D9600E" w:rsidRDefault="00D9600E">
      <w:pPr>
        <w:spacing w:line="200" w:lineRule="exact"/>
      </w:pPr>
    </w:p>
    <w:p w14:paraId="11D9D500" w14:textId="77777777" w:rsidR="00D9600E" w:rsidRDefault="00000000">
      <w:pPr>
        <w:spacing w:before="20" w:line="360" w:lineRule="exact"/>
        <w:ind w:left="116"/>
        <w:rPr>
          <w:sz w:val="32"/>
          <w:szCs w:val="32"/>
        </w:rPr>
      </w:pPr>
      <w:r>
        <w:rPr>
          <w:b/>
          <w:spacing w:val="-2"/>
          <w:position w:val="-1"/>
          <w:sz w:val="32"/>
          <w:szCs w:val="32"/>
          <w:u w:val="thick" w:color="000000"/>
        </w:rPr>
        <w:t>A</w:t>
      </w:r>
      <w:r>
        <w:rPr>
          <w:b/>
          <w:spacing w:val="2"/>
          <w:position w:val="-1"/>
          <w:sz w:val="32"/>
          <w:szCs w:val="32"/>
          <w:u w:val="thick" w:color="000000"/>
        </w:rPr>
        <w:t>i</w:t>
      </w:r>
      <w:r>
        <w:rPr>
          <w:b/>
          <w:position w:val="-1"/>
          <w:sz w:val="32"/>
          <w:szCs w:val="32"/>
          <w:u w:val="thick" w:color="000000"/>
        </w:rPr>
        <w:t>m:</w:t>
      </w:r>
      <w:r>
        <w:rPr>
          <w:b/>
          <w:spacing w:val="-4"/>
          <w:position w:val="-1"/>
          <w:sz w:val="32"/>
          <w:szCs w:val="32"/>
          <w:u w:val="thick" w:color="000000"/>
        </w:rPr>
        <w:t xml:space="preserve"> </w:t>
      </w:r>
      <w:r>
        <w:rPr>
          <w:b/>
          <w:spacing w:val="-3"/>
          <w:position w:val="-1"/>
          <w:sz w:val="32"/>
          <w:szCs w:val="32"/>
          <w:u w:val="thick" w:color="000000"/>
        </w:rPr>
        <w:t>T</w:t>
      </w:r>
      <w:r>
        <w:rPr>
          <w:b/>
          <w:spacing w:val="1"/>
          <w:position w:val="-1"/>
          <w:sz w:val="32"/>
          <w:szCs w:val="32"/>
          <w:u w:val="thick" w:color="000000"/>
        </w:rPr>
        <w:t>r</w:t>
      </w:r>
      <w:r>
        <w:rPr>
          <w:b/>
          <w:spacing w:val="-2"/>
          <w:position w:val="-1"/>
          <w:sz w:val="32"/>
          <w:szCs w:val="32"/>
          <w:u w:val="thick" w:color="000000"/>
        </w:rPr>
        <w:t>a</w:t>
      </w:r>
      <w:r>
        <w:rPr>
          <w:b/>
          <w:spacing w:val="1"/>
          <w:position w:val="-1"/>
          <w:sz w:val="32"/>
          <w:szCs w:val="32"/>
          <w:u w:val="thick" w:color="000000"/>
        </w:rPr>
        <w:t>c</w:t>
      </w:r>
      <w:r>
        <w:rPr>
          <w:b/>
          <w:spacing w:val="2"/>
          <w:position w:val="-1"/>
          <w:sz w:val="32"/>
          <w:szCs w:val="32"/>
          <w:u w:val="thick" w:color="000000"/>
        </w:rPr>
        <w:t>i</w:t>
      </w:r>
      <w:r>
        <w:rPr>
          <w:b/>
          <w:spacing w:val="-6"/>
          <w:position w:val="-1"/>
          <w:sz w:val="32"/>
          <w:szCs w:val="32"/>
          <w:u w:val="thick" w:color="000000"/>
        </w:rPr>
        <w:t>n</w:t>
      </w:r>
      <w:r>
        <w:rPr>
          <w:b/>
          <w:spacing w:val="2"/>
          <w:position w:val="-1"/>
          <w:sz w:val="32"/>
          <w:szCs w:val="32"/>
          <w:u w:val="thick" w:color="000000"/>
        </w:rPr>
        <w:t>g</w:t>
      </w:r>
      <w:r>
        <w:rPr>
          <w:b/>
          <w:spacing w:val="-3"/>
          <w:position w:val="-1"/>
          <w:sz w:val="32"/>
          <w:szCs w:val="32"/>
          <w:u w:val="thick" w:color="000000"/>
        </w:rPr>
        <w:t>/</w:t>
      </w:r>
      <w:r>
        <w:rPr>
          <w:b/>
          <w:spacing w:val="1"/>
          <w:position w:val="-1"/>
          <w:sz w:val="32"/>
          <w:szCs w:val="32"/>
          <w:u w:val="thick" w:color="000000"/>
        </w:rPr>
        <w:t>T</w:t>
      </w:r>
      <w:r>
        <w:rPr>
          <w:b/>
          <w:spacing w:val="-4"/>
          <w:position w:val="-1"/>
          <w:sz w:val="32"/>
          <w:szCs w:val="32"/>
          <w:u w:val="thick" w:color="000000"/>
        </w:rPr>
        <w:t>r</w:t>
      </w:r>
      <w:r>
        <w:rPr>
          <w:b/>
          <w:spacing w:val="2"/>
          <w:position w:val="-1"/>
          <w:sz w:val="32"/>
          <w:szCs w:val="32"/>
          <w:u w:val="thick" w:color="000000"/>
        </w:rPr>
        <w:t>a</w:t>
      </w:r>
      <w:r>
        <w:rPr>
          <w:b/>
          <w:spacing w:val="1"/>
          <w:position w:val="-1"/>
          <w:sz w:val="32"/>
          <w:szCs w:val="32"/>
          <w:u w:val="thick" w:color="000000"/>
        </w:rPr>
        <w:t>c</w:t>
      </w:r>
      <w:r>
        <w:rPr>
          <w:b/>
          <w:spacing w:val="-6"/>
          <w:position w:val="-1"/>
          <w:sz w:val="32"/>
          <w:szCs w:val="32"/>
          <w:u w:val="thick" w:color="000000"/>
        </w:rPr>
        <w:t>k</w:t>
      </w:r>
      <w:r>
        <w:rPr>
          <w:b/>
          <w:spacing w:val="2"/>
          <w:position w:val="-1"/>
          <w:sz w:val="32"/>
          <w:szCs w:val="32"/>
          <w:u w:val="thick" w:color="000000"/>
        </w:rPr>
        <w:t>i</w:t>
      </w:r>
      <w:r>
        <w:rPr>
          <w:b/>
          <w:spacing w:val="-1"/>
          <w:position w:val="-1"/>
          <w:sz w:val="32"/>
          <w:szCs w:val="32"/>
          <w:u w:val="thick" w:color="000000"/>
        </w:rPr>
        <w:t>n</w:t>
      </w:r>
      <w:r>
        <w:rPr>
          <w:b/>
          <w:position w:val="-1"/>
          <w:sz w:val="32"/>
          <w:szCs w:val="32"/>
          <w:u w:val="thick" w:color="000000"/>
        </w:rPr>
        <w:t>g</w:t>
      </w:r>
      <w:r>
        <w:rPr>
          <w:b/>
          <w:spacing w:val="2"/>
          <w:position w:val="-1"/>
          <w:sz w:val="32"/>
          <w:szCs w:val="32"/>
          <w:u w:val="thick" w:color="000000"/>
        </w:rPr>
        <w:t xml:space="preserve"> </w:t>
      </w:r>
      <w:r>
        <w:rPr>
          <w:b/>
          <w:spacing w:val="-5"/>
          <w:position w:val="-1"/>
          <w:sz w:val="32"/>
          <w:szCs w:val="32"/>
          <w:u w:val="thick" w:color="000000"/>
        </w:rPr>
        <w:t>F</w:t>
      </w:r>
      <w:r>
        <w:rPr>
          <w:b/>
          <w:spacing w:val="2"/>
          <w:position w:val="-1"/>
          <w:sz w:val="32"/>
          <w:szCs w:val="32"/>
          <w:u w:val="thick" w:color="000000"/>
        </w:rPr>
        <w:t>a</w:t>
      </w:r>
      <w:r>
        <w:rPr>
          <w:b/>
          <w:spacing w:val="-1"/>
          <w:position w:val="-1"/>
          <w:sz w:val="32"/>
          <w:szCs w:val="32"/>
          <w:u w:val="thick" w:color="000000"/>
        </w:rPr>
        <w:t>k</w:t>
      </w:r>
      <w:r>
        <w:rPr>
          <w:b/>
          <w:position w:val="-1"/>
          <w:sz w:val="32"/>
          <w:szCs w:val="32"/>
          <w:u w:val="thick" w:color="000000"/>
        </w:rPr>
        <w:t>e</w:t>
      </w:r>
      <w:r>
        <w:rPr>
          <w:b/>
          <w:spacing w:val="-1"/>
          <w:position w:val="-1"/>
          <w:sz w:val="32"/>
          <w:szCs w:val="32"/>
          <w:u w:val="thick" w:color="000000"/>
        </w:rPr>
        <w:t xml:space="preserve"> </w:t>
      </w:r>
      <w:r>
        <w:rPr>
          <w:b/>
          <w:spacing w:val="-7"/>
          <w:position w:val="-1"/>
          <w:sz w:val="32"/>
          <w:szCs w:val="32"/>
          <w:u w:val="thick" w:color="000000"/>
        </w:rPr>
        <w:t>A</w:t>
      </w:r>
      <w:r>
        <w:rPr>
          <w:b/>
          <w:spacing w:val="1"/>
          <w:position w:val="-1"/>
          <w:sz w:val="32"/>
          <w:szCs w:val="32"/>
          <w:u w:val="thick" w:color="000000"/>
        </w:rPr>
        <w:t>c</w:t>
      </w:r>
      <w:r>
        <w:rPr>
          <w:b/>
          <w:spacing w:val="-4"/>
          <w:position w:val="-1"/>
          <w:sz w:val="32"/>
          <w:szCs w:val="32"/>
          <w:u w:val="thick" w:color="000000"/>
        </w:rPr>
        <w:t>c</w:t>
      </w:r>
      <w:r>
        <w:rPr>
          <w:b/>
          <w:spacing w:val="2"/>
          <w:position w:val="-1"/>
          <w:sz w:val="32"/>
          <w:szCs w:val="32"/>
          <w:u w:val="thick" w:color="000000"/>
        </w:rPr>
        <w:t>o</w:t>
      </w:r>
      <w:r>
        <w:rPr>
          <w:b/>
          <w:spacing w:val="-6"/>
          <w:position w:val="-1"/>
          <w:sz w:val="32"/>
          <w:szCs w:val="32"/>
          <w:u w:val="thick" w:color="000000"/>
        </w:rPr>
        <w:t>u</w:t>
      </w:r>
      <w:r>
        <w:rPr>
          <w:b/>
          <w:spacing w:val="-1"/>
          <w:position w:val="-1"/>
          <w:sz w:val="32"/>
          <w:szCs w:val="32"/>
          <w:u w:val="thick" w:color="000000"/>
        </w:rPr>
        <w:t>n</w:t>
      </w:r>
      <w:r>
        <w:rPr>
          <w:b/>
          <w:spacing w:val="-2"/>
          <w:position w:val="-1"/>
          <w:sz w:val="32"/>
          <w:szCs w:val="32"/>
          <w:u w:val="thick" w:color="000000"/>
        </w:rPr>
        <w:t>t</w:t>
      </w:r>
      <w:r>
        <w:rPr>
          <w:b/>
          <w:position w:val="-1"/>
          <w:sz w:val="32"/>
          <w:szCs w:val="32"/>
          <w:u w:val="thick" w:color="000000"/>
        </w:rPr>
        <w:t>s</w:t>
      </w:r>
      <w:r>
        <w:rPr>
          <w:b/>
          <w:spacing w:val="-2"/>
          <w:position w:val="-1"/>
          <w:sz w:val="32"/>
          <w:szCs w:val="32"/>
          <w:u w:val="thick" w:color="000000"/>
        </w:rPr>
        <w:t xml:space="preserve"> </w:t>
      </w:r>
      <w:r>
        <w:rPr>
          <w:b/>
          <w:spacing w:val="2"/>
          <w:position w:val="-1"/>
          <w:sz w:val="32"/>
          <w:szCs w:val="32"/>
          <w:u w:val="thick" w:color="000000"/>
        </w:rPr>
        <w:t>on</w:t>
      </w:r>
      <w:r>
        <w:rPr>
          <w:b/>
          <w:spacing w:val="-7"/>
          <w:position w:val="-1"/>
          <w:sz w:val="32"/>
          <w:szCs w:val="32"/>
          <w:u w:val="thick" w:color="000000"/>
        </w:rPr>
        <w:t xml:space="preserve"> </w:t>
      </w:r>
      <w:r>
        <w:rPr>
          <w:b/>
          <w:spacing w:val="-1"/>
          <w:position w:val="-1"/>
          <w:sz w:val="32"/>
          <w:szCs w:val="32"/>
          <w:u w:val="thick" w:color="000000"/>
        </w:rPr>
        <w:t>S</w:t>
      </w:r>
      <w:r>
        <w:rPr>
          <w:b/>
          <w:spacing w:val="2"/>
          <w:position w:val="-1"/>
          <w:sz w:val="32"/>
          <w:szCs w:val="32"/>
          <w:u w:val="thick" w:color="000000"/>
        </w:rPr>
        <w:t>o</w:t>
      </w:r>
      <w:r>
        <w:rPr>
          <w:b/>
          <w:spacing w:val="-4"/>
          <w:position w:val="-1"/>
          <w:sz w:val="32"/>
          <w:szCs w:val="32"/>
          <w:u w:val="thick" w:color="000000"/>
        </w:rPr>
        <w:t>c</w:t>
      </w:r>
      <w:r>
        <w:rPr>
          <w:b/>
          <w:spacing w:val="2"/>
          <w:position w:val="-1"/>
          <w:sz w:val="32"/>
          <w:szCs w:val="32"/>
          <w:u w:val="thick" w:color="000000"/>
        </w:rPr>
        <w:t>i</w:t>
      </w:r>
      <w:r>
        <w:rPr>
          <w:b/>
          <w:spacing w:val="-2"/>
          <w:position w:val="-1"/>
          <w:sz w:val="32"/>
          <w:szCs w:val="32"/>
          <w:u w:val="thick" w:color="000000"/>
        </w:rPr>
        <w:t>a</w:t>
      </w:r>
      <w:r>
        <w:rPr>
          <w:b/>
          <w:position w:val="-1"/>
          <w:sz w:val="32"/>
          <w:szCs w:val="32"/>
          <w:u w:val="thick" w:color="000000"/>
        </w:rPr>
        <w:t>l</w:t>
      </w:r>
      <w:r>
        <w:rPr>
          <w:b/>
          <w:spacing w:val="-1"/>
          <w:position w:val="-1"/>
          <w:sz w:val="32"/>
          <w:szCs w:val="32"/>
          <w:u w:val="thick" w:color="000000"/>
        </w:rPr>
        <w:t xml:space="preserve"> M</w:t>
      </w:r>
      <w:r>
        <w:rPr>
          <w:b/>
          <w:spacing w:val="1"/>
          <w:position w:val="-1"/>
          <w:sz w:val="32"/>
          <w:szCs w:val="32"/>
          <w:u w:val="thick" w:color="000000"/>
        </w:rPr>
        <w:t>e</w:t>
      </w:r>
      <w:r>
        <w:rPr>
          <w:b/>
          <w:spacing w:val="-6"/>
          <w:position w:val="-1"/>
          <w:sz w:val="32"/>
          <w:szCs w:val="32"/>
          <w:u w:val="thick" w:color="000000"/>
        </w:rPr>
        <w:t>d</w:t>
      </w:r>
      <w:r>
        <w:rPr>
          <w:b/>
          <w:spacing w:val="-3"/>
          <w:position w:val="-1"/>
          <w:sz w:val="32"/>
          <w:szCs w:val="32"/>
          <w:u w:val="thick" w:color="000000"/>
        </w:rPr>
        <w:t>i</w:t>
      </w:r>
      <w:r>
        <w:rPr>
          <w:b/>
          <w:position w:val="-1"/>
          <w:sz w:val="32"/>
          <w:szCs w:val="32"/>
          <w:u w:val="thick" w:color="000000"/>
        </w:rPr>
        <w:t>a</w:t>
      </w:r>
    </w:p>
    <w:p w14:paraId="6CCD1407" w14:textId="77777777" w:rsidR="00D9600E" w:rsidRDefault="00D9600E">
      <w:pPr>
        <w:spacing w:before="5" w:line="120" w:lineRule="exact"/>
        <w:rPr>
          <w:sz w:val="12"/>
          <w:szCs w:val="12"/>
        </w:rPr>
      </w:pPr>
    </w:p>
    <w:p w14:paraId="128635C6" w14:textId="77777777" w:rsidR="00D9600E" w:rsidRDefault="00D9600E">
      <w:pPr>
        <w:spacing w:line="200" w:lineRule="exact"/>
      </w:pPr>
    </w:p>
    <w:p w14:paraId="41C9AFB1" w14:textId="77777777" w:rsidR="00D9600E" w:rsidRDefault="00000000">
      <w:pPr>
        <w:spacing w:before="22"/>
        <w:ind w:left="116"/>
        <w:rPr>
          <w:sz w:val="28"/>
          <w:szCs w:val="28"/>
        </w:rPr>
      </w:pPr>
      <w:r>
        <w:rPr>
          <w:b/>
          <w:sz w:val="28"/>
          <w:szCs w:val="28"/>
        </w:rPr>
        <w:t>W</w:t>
      </w:r>
      <w:r>
        <w:rPr>
          <w:b/>
          <w:spacing w:val="-1"/>
          <w:sz w:val="28"/>
          <w:szCs w:val="28"/>
        </w:rPr>
        <w:t>h</w:t>
      </w:r>
      <w:r>
        <w:rPr>
          <w:b/>
          <w:sz w:val="28"/>
          <w:szCs w:val="28"/>
        </w:rPr>
        <w:t>at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4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k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ial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Me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ia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cc</w:t>
      </w:r>
      <w:r>
        <w:rPr>
          <w:b/>
          <w:sz w:val="28"/>
          <w:szCs w:val="28"/>
        </w:rPr>
        <w:t>o</w:t>
      </w:r>
      <w:r>
        <w:rPr>
          <w:b/>
          <w:spacing w:val="3"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nt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?</w:t>
      </w:r>
    </w:p>
    <w:p w14:paraId="7165ED11" w14:textId="77777777" w:rsidR="00D9600E" w:rsidRDefault="00000000">
      <w:pPr>
        <w:spacing w:before="51" w:line="275" w:lineRule="auto"/>
        <w:ind w:left="116" w:right="350"/>
        <w:rPr>
          <w:sz w:val="24"/>
          <w:szCs w:val="24"/>
        </w:rPr>
      </w:pP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media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 xml:space="preserve">ounts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f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les that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ss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ted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with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tual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’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without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nt.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 xml:space="preserve">ounts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5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ter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ounts or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pupp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latter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 ma</w:t>
      </w:r>
      <w:r>
        <w:rPr>
          <w:spacing w:val="-5"/>
          <w:sz w:val="24"/>
          <w:szCs w:val="24"/>
        </w:rPr>
        <w:t>i</w:t>
      </w:r>
      <w:r>
        <w:rPr>
          <w:sz w:val="24"/>
          <w:szCs w:val="24"/>
        </w:rPr>
        <w:t>nly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ibe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 xml:space="preserve">ounts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ople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 them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lves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z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othe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6E44A839" w14:textId="77777777" w:rsidR="00D9600E" w:rsidRDefault="00D9600E">
      <w:pPr>
        <w:spacing w:before="9" w:line="100" w:lineRule="exact"/>
        <w:rPr>
          <w:sz w:val="11"/>
          <w:szCs w:val="11"/>
        </w:rPr>
      </w:pPr>
    </w:p>
    <w:p w14:paraId="5AF68712" w14:textId="77777777" w:rsidR="00D9600E" w:rsidRDefault="00D9600E">
      <w:pPr>
        <w:spacing w:line="200" w:lineRule="exact"/>
      </w:pPr>
    </w:p>
    <w:p w14:paraId="3EA89AD3" w14:textId="77777777" w:rsidR="00D9600E" w:rsidRDefault="00000000">
      <w:pPr>
        <w:ind w:left="116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mm</w:t>
      </w:r>
      <w:r>
        <w:rPr>
          <w:b/>
          <w:spacing w:val="1"/>
          <w:sz w:val="28"/>
          <w:szCs w:val="28"/>
        </w:rPr>
        <w:t>er</w:t>
      </w:r>
      <w:r>
        <w:rPr>
          <w:b/>
          <w:sz w:val="28"/>
          <w:szCs w:val="28"/>
        </w:rPr>
        <w:t>s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cre</w:t>
      </w:r>
      <w:r>
        <w:rPr>
          <w:b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k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ial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ia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cc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unt</w:t>
      </w:r>
      <w:r>
        <w:rPr>
          <w:b/>
          <w:sz w:val="28"/>
          <w:szCs w:val="28"/>
        </w:rPr>
        <w:t>s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or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va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io</w:t>
      </w:r>
      <w:r>
        <w:rPr>
          <w:b/>
          <w:spacing w:val="-2"/>
          <w:sz w:val="28"/>
          <w:szCs w:val="28"/>
        </w:rPr>
        <w:t>u</w:t>
      </w:r>
      <w:r>
        <w:rPr>
          <w:b/>
          <w:sz w:val="28"/>
          <w:szCs w:val="28"/>
        </w:rPr>
        <w:t>s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re</w:t>
      </w:r>
      <w:r>
        <w:rPr>
          <w:b/>
          <w:sz w:val="28"/>
          <w:szCs w:val="28"/>
        </w:rPr>
        <w:t>a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,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l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d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r>
        <w:rPr>
          <w:b/>
          <w:sz w:val="28"/>
          <w:szCs w:val="28"/>
        </w:rPr>
        <w:t>g</w:t>
      </w:r>
    </w:p>
    <w:p w14:paraId="65486FF6" w14:textId="77777777" w:rsidR="00D9600E" w:rsidRDefault="00000000">
      <w:pPr>
        <w:spacing w:before="51"/>
        <w:ind w:left="116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</w:t>
      </w:r>
      <w:r>
        <w:rPr>
          <w:spacing w:val="-6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oth</w:t>
      </w:r>
      <w:r>
        <w:rPr>
          <w:spacing w:val="-5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</w:p>
    <w:p w14:paraId="26FC0C02" w14:textId="77777777" w:rsidR="00D9600E" w:rsidRDefault="00000000">
      <w:pPr>
        <w:spacing w:before="46" w:line="271" w:lineRule="auto"/>
        <w:ind w:left="116" w:right="93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xto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money</w:t>
      </w:r>
      <w:r>
        <w:rPr>
          <w:spacing w:val="17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z w:val="24"/>
          <w:szCs w:val="24"/>
        </w:rPr>
        <w:t>om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yo</w:t>
      </w:r>
      <w:r>
        <w:rPr>
          <w:spacing w:val="-5"/>
          <w:sz w:val="24"/>
          <w:szCs w:val="24"/>
        </w:rPr>
        <w:t>u</w:t>
      </w:r>
      <w:r>
        <w:rPr>
          <w:sz w:val="24"/>
          <w:szCs w:val="24"/>
        </w:rPr>
        <w:t>r</w:t>
      </w:r>
      <w:r>
        <w:rPr>
          <w:spacing w:val="2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ough</w:t>
      </w:r>
      <w:r>
        <w:rPr>
          <w:spacing w:val="2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ms</w:t>
      </w:r>
      <w:r>
        <w:rPr>
          <w:spacing w:val="2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tending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own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is in</w:t>
      </w:r>
      <w:r>
        <w:rPr>
          <w:spacing w:val="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ouble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ds don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)</w:t>
      </w:r>
    </w:p>
    <w:p w14:paraId="2E6561D3" w14:textId="77777777" w:rsidR="00D9600E" w:rsidRDefault="00000000">
      <w:pPr>
        <w:spacing w:before="6"/>
        <w:ind w:left="116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ople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ne</w:t>
      </w:r>
    </w:p>
    <w:p w14:paraId="02669EDE" w14:textId="77777777" w:rsidR="00D9600E" w:rsidRDefault="00000000">
      <w:pPr>
        <w:spacing w:before="41"/>
        <w:ind w:left="116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ea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mation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pol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l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eec</w:t>
      </w:r>
      <w:r>
        <w:rPr>
          <w:sz w:val="24"/>
          <w:szCs w:val="24"/>
        </w:rPr>
        <w:t>h</w:t>
      </w:r>
    </w:p>
    <w:p w14:paraId="35E95B81" w14:textId="77777777" w:rsidR="00D9600E" w:rsidRDefault="00000000">
      <w:pPr>
        <w:spacing w:before="45"/>
        <w:ind w:left="116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s or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bout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nds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/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vic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</w:p>
    <w:p w14:paraId="546827D3" w14:textId="77777777" w:rsidR="00D9600E" w:rsidRDefault="00000000">
      <w:pPr>
        <w:spacing w:before="41"/>
        <w:ind w:left="116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oy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on</w:t>
      </w:r>
      <w:r>
        <w:rPr>
          <w:spacing w:val="1"/>
          <w:sz w:val="24"/>
          <w:szCs w:val="24"/>
        </w:rPr>
        <w:t>’</w:t>
      </w:r>
      <w:r>
        <w:rPr>
          <w:sz w:val="24"/>
          <w:szCs w:val="24"/>
        </w:rPr>
        <w:t>s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putation</w:t>
      </w:r>
    </w:p>
    <w:p w14:paraId="3ACCB0D4" w14:textId="77777777" w:rsidR="00D9600E" w:rsidRDefault="00000000">
      <w:pPr>
        <w:spacing w:before="41" w:line="275" w:lineRule="auto"/>
        <w:ind w:left="116" w:right="220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M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, of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maj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ial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media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plat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.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ace</w:t>
      </w:r>
      <w:r>
        <w:rPr>
          <w:sz w:val="24"/>
          <w:szCs w:val="24"/>
        </w:rPr>
        <w:t xml:space="preserve">book,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wit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tag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inked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n,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i</w:t>
      </w:r>
      <w:r>
        <w:rPr>
          <w:spacing w:val="-4"/>
          <w:sz w:val="24"/>
          <w:szCs w:val="24"/>
        </w:rPr>
        <w:t>n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t, You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t)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z w:val="24"/>
          <w:szCs w:val="24"/>
        </w:rPr>
        <w:t>lagu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</w:t>
      </w:r>
      <w:r>
        <w:rPr>
          <w:spacing w:val="2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inor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pla</w:t>
      </w:r>
      <w:r>
        <w:rPr>
          <w:spacing w:val="-5"/>
          <w:sz w:val="24"/>
          <w:szCs w:val="24"/>
        </w:rPr>
        <w:t>t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ms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Quo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,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umb</w:t>
      </w:r>
      <w:r>
        <w:rPr>
          <w:spacing w:val="-4"/>
          <w:sz w:val="24"/>
          <w:szCs w:val="24"/>
        </w:rPr>
        <w:t>l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tc</w:t>
      </w:r>
      <w:r>
        <w:rPr>
          <w:spacing w:val="-3"/>
          <w:sz w:val="24"/>
          <w:szCs w:val="24"/>
        </w:rPr>
        <w:t>.</w:t>
      </w:r>
      <w:r>
        <w:rPr>
          <w:sz w:val="24"/>
          <w:szCs w:val="24"/>
        </w:rPr>
        <w:t xml:space="preserve">)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pps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ud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 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tending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ople.</w:t>
      </w:r>
    </w:p>
    <w:p w14:paraId="59A8936D" w14:textId="77777777" w:rsidR="00D9600E" w:rsidRDefault="00D9600E">
      <w:pPr>
        <w:spacing w:before="9" w:line="100" w:lineRule="exact"/>
        <w:rPr>
          <w:sz w:val="11"/>
          <w:szCs w:val="11"/>
        </w:rPr>
      </w:pPr>
    </w:p>
    <w:p w14:paraId="332C9158" w14:textId="77777777" w:rsidR="00D9600E" w:rsidRDefault="00D9600E">
      <w:pPr>
        <w:spacing w:line="200" w:lineRule="exact"/>
      </w:pPr>
    </w:p>
    <w:p w14:paraId="4FD0A127" w14:textId="77777777" w:rsidR="00D9600E" w:rsidRDefault="00000000">
      <w:pPr>
        <w:ind w:left="106"/>
        <w:rPr>
          <w:sz w:val="28"/>
          <w:szCs w:val="28"/>
        </w:rPr>
      </w:pPr>
      <w:r>
        <w:rPr>
          <w:b/>
          <w:spacing w:val="-2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f</w:t>
      </w:r>
      <w:r>
        <w:rPr>
          <w:b/>
          <w:spacing w:val="4"/>
          <w:sz w:val="28"/>
          <w:szCs w:val="28"/>
        </w:rPr>
        <w:t>i</w:t>
      </w:r>
      <w:r>
        <w:rPr>
          <w:b/>
          <w:sz w:val="28"/>
          <w:szCs w:val="28"/>
        </w:rPr>
        <w:t>le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P</w:t>
      </w:r>
      <w:r>
        <w:rPr>
          <w:b/>
          <w:sz w:val="28"/>
          <w:szCs w:val="28"/>
        </w:rPr>
        <w:t>ic</w:t>
      </w:r>
      <w:r>
        <w:rPr>
          <w:b/>
          <w:spacing w:val="4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e</w:t>
      </w:r>
    </w:p>
    <w:p w14:paraId="11C33A40" w14:textId="77777777" w:rsidR="00D9600E" w:rsidRDefault="00000000">
      <w:pPr>
        <w:spacing w:before="51" w:line="275" w:lineRule="auto"/>
        <w:ind w:left="116" w:right="73" w:hanging="1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ten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ymbo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 xml:space="preserve">ir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photo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-5"/>
          <w:sz w:val="24"/>
          <w:szCs w:val="24"/>
        </w:rPr>
        <w:t>e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e 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tual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human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photo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they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low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olu</w:t>
      </w:r>
      <w:r>
        <w:rPr>
          <w:spacing w:val="6"/>
          <w:sz w:val="24"/>
          <w:szCs w:val="24"/>
        </w:rPr>
        <w:t>t</w:t>
      </w:r>
      <w:r>
        <w:rPr>
          <w:sz w:val="24"/>
          <w:szCs w:val="24"/>
        </w:rPr>
        <w:t>ion.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</w:t>
      </w:r>
      <w:r>
        <w:rPr>
          <w:spacing w:val="5"/>
          <w:sz w:val="24"/>
          <w:szCs w:val="24"/>
        </w:rPr>
        <w:t>w</w:t>
      </w:r>
      <w:r>
        <w:rPr>
          <w:spacing w:val="-3"/>
          <w:sz w:val="24"/>
          <w:szCs w:val="24"/>
        </w:rPr>
        <w:t>-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pictu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lag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 pu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tedly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longs 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pu</w:t>
      </w:r>
      <w:r>
        <w:rPr>
          <w:spacing w:val="-5"/>
          <w:sz w:val="24"/>
          <w:szCs w:val="24"/>
        </w:rPr>
        <w:t>b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</w:t>
      </w:r>
      <w:r>
        <w:rPr>
          <w:sz w:val="24"/>
          <w:szCs w:val="24"/>
        </w:rPr>
        <w:t>igu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>leb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099E5E01" w14:textId="77777777" w:rsidR="00D9600E" w:rsidRDefault="00000000">
      <w:pPr>
        <w:spacing w:before="1" w:line="275" w:lineRule="auto"/>
        <w:ind w:left="116" w:right="555"/>
        <w:rPr>
          <w:sz w:val="24"/>
          <w:szCs w:val="24"/>
        </w:rPr>
      </w:pP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wh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ther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un</w:t>
      </w:r>
      <w:r>
        <w:rPr>
          <w:spacing w:val="-3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pictu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-4"/>
          <w:sz w:val="24"/>
          <w:szCs w:val="24"/>
        </w:rPr>
        <w:t>h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ough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ngines 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Go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 xml:space="preserve">gle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mage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is l</w:t>
      </w:r>
      <w:r>
        <w:rPr>
          <w:spacing w:val="1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not</w:t>
      </w:r>
      <w:r>
        <w:rPr>
          <w:spacing w:val="-4"/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acc</w:t>
      </w:r>
      <w:r>
        <w:rPr>
          <w:sz w:val="24"/>
          <w:szCs w:val="24"/>
        </w:rPr>
        <w:t>ount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spacing w:val="-1"/>
          <w:sz w:val="24"/>
          <w:szCs w:val="24"/>
        </w:rPr>
        <w:t>ea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ome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 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t.</w:t>
      </w:r>
    </w:p>
    <w:p w14:paraId="1B88FB0C" w14:textId="77777777" w:rsidR="00D9600E" w:rsidRDefault="00D9600E">
      <w:pPr>
        <w:spacing w:before="4" w:line="100" w:lineRule="exact"/>
        <w:rPr>
          <w:sz w:val="11"/>
          <w:szCs w:val="11"/>
        </w:rPr>
      </w:pPr>
    </w:p>
    <w:p w14:paraId="7113B50D" w14:textId="77777777" w:rsidR="00D9600E" w:rsidRDefault="00D9600E">
      <w:pPr>
        <w:spacing w:line="200" w:lineRule="exact"/>
      </w:pPr>
    </w:p>
    <w:p w14:paraId="1C15AEAF" w14:textId="77777777" w:rsidR="00D9600E" w:rsidRDefault="00000000">
      <w:pPr>
        <w:ind w:left="116"/>
        <w:rPr>
          <w:sz w:val="28"/>
          <w:szCs w:val="28"/>
        </w:rPr>
      </w:pPr>
      <w:r>
        <w:rPr>
          <w:b/>
          <w:spacing w:val="-2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h</w:t>
      </w:r>
      <w:r>
        <w:rPr>
          <w:b/>
          <w:spacing w:val="4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t</w:t>
      </w:r>
      <w:r>
        <w:rPr>
          <w:b/>
          <w:sz w:val="28"/>
          <w:szCs w:val="28"/>
        </w:rPr>
        <w:t>o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F</w:t>
      </w:r>
      <w:r>
        <w:rPr>
          <w:b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re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ic</w:t>
      </w:r>
      <w:r>
        <w:rPr>
          <w:b/>
          <w:spacing w:val="3"/>
          <w:sz w:val="28"/>
          <w:szCs w:val="28"/>
        </w:rPr>
        <w:t>s</w:t>
      </w:r>
      <w:r>
        <w:rPr>
          <w:b/>
          <w:sz w:val="28"/>
          <w:szCs w:val="28"/>
        </w:rPr>
        <w:t>:</w:t>
      </w:r>
    </w:p>
    <w:p w14:paraId="06DB25E7" w14:textId="77777777" w:rsidR="00D9600E" w:rsidRDefault="00000000">
      <w:pPr>
        <w:spacing w:before="51" w:line="276" w:lineRule="auto"/>
        <w:ind w:left="116" w:right="396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hotog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aphs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ince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photo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phy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invent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d.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tato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s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ople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z w:val="24"/>
          <w:szCs w:val="24"/>
        </w:rPr>
        <w:t>om photog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phs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fr</w:t>
      </w:r>
      <w:r>
        <w:rPr>
          <w:sz w:val="24"/>
          <w:szCs w:val="24"/>
        </w:rPr>
        <w:t>om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o</w:t>
      </w:r>
      <w:r>
        <w:rPr>
          <w:spacing w:val="-4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ici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5"/>
          <w:sz w:val="24"/>
          <w:szCs w:val="24"/>
        </w:rPr>
        <w:t>a</w:t>
      </w:r>
      <w:r>
        <w:rPr>
          <w:sz w:val="24"/>
          <w:szCs w:val="24"/>
        </w:rPr>
        <w:t>nipu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 xml:space="preserve">photos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ho</w:t>
      </w:r>
      <w:r>
        <w:rPr>
          <w:spacing w:val="1"/>
          <w:sz w:val="24"/>
          <w:szCs w:val="24"/>
        </w:rPr>
        <w:t>r</w:t>
      </w:r>
      <w:r>
        <w:rPr>
          <w:spacing w:val="8"/>
          <w:sz w:val="24"/>
          <w:szCs w:val="24"/>
        </w:rPr>
        <w:t>t</w:t>
      </w:r>
      <w:r>
        <w:rPr>
          <w:spacing w:val="-3"/>
          <w:sz w:val="24"/>
          <w:szCs w:val="24"/>
        </w:rPr>
        <w:t>-</w:t>
      </w:r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pol</w:t>
      </w:r>
      <w:r>
        <w:rPr>
          <w:spacing w:val="1"/>
          <w:sz w:val="24"/>
          <w:szCs w:val="24"/>
        </w:rPr>
        <w:t>i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in. Alt</w:t>
      </w:r>
      <w:r>
        <w:rPr>
          <w:spacing w:val="-5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ing photog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phs 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dig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tal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qui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3"/>
          <w:sz w:val="24"/>
          <w:szCs w:val="24"/>
        </w:rPr>
        <w:t>-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3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oom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k.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od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y, pow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rf</w:t>
      </w:r>
      <w:r>
        <w:rPr>
          <w:spacing w:val="-5"/>
          <w:sz w:val="24"/>
          <w:szCs w:val="24"/>
        </w:rPr>
        <w:t>u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lo</w:t>
      </w:r>
      <w:r>
        <w:rPr>
          <w:spacing w:val="4"/>
          <w:sz w:val="24"/>
          <w:szCs w:val="24"/>
        </w:rPr>
        <w:t>w</w:t>
      </w:r>
      <w:r>
        <w:rPr>
          <w:spacing w:val="-8"/>
          <w:sz w:val="24"/>
          <w:szCs w:val="24"/>
        </w:rPr>
        <w:t>-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 dig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hnology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mak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 it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latively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tal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ing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3"/>
          <w:sz w:val="24"/>
          <w:szCs w:val="24"/>
        </w:rPr>
        <w:t>f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icult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t.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ield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o</w:t>
      </w:r>
      <w:r>
        <w:rPr>
          <w:sz w:val="24"/>
          <w:szCs w:val="24"/>
        </w:rPr>
        <w:t>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photo</w:t>
      </w:r>
      <w:r>
        <w:rPr>
          <w:spacing w:val="-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5"/>
          <w:sz w:val="24"/>
          <w:szCs w:val="24"/>
        </w:rPr>
        <w:t>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ic</w:t>
      </w:r>
      <w:r>
        <w:rPr>
          <w:spacing w:val="1"/>
          <w:sz w:val="24"/>
          <w:szCs w:val="24"/>
        </w:rPr>
        <w:t>s—</w:t>
      </w:r>
      <w:r>
        <w:rPr>
          <w:sz w:val="24"/>
          <w:szCs w:val="24"/>
        </w:rPr>
        <w:t>pione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ny</w:t>
      </w:r>
      <w:r>
        <w:rPr>
          <w:spacing w:val="2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id's lab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outh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ol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—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to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7"/>
          <w:sz w:val="24"/>
          <w:szCs w:val="24"/>
        </w:rPr>
        <w:t>s</w:t>
      </w:r>
      <w:r>
        <w:rPr>
          <w:sz w:val="24"/>
          <w:szCs w:val="24"/>
        </w:rPr>
        <w:t>ome t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photo</w:t>
      </w:r>
      <w:r>
        <w:rPr>
          <w:spacing w:val="-4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phy. 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s book, </w:t>
      </w:r>
      <w:r>
        <w:rPr>
          <w:spacing w:val="1"/>
          <w:sz w:val="24"/>
          <w:szCs w:val="24"/>
        </w:rPr>
        <w:t>F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c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ibes te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hniques that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uthentic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photo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He 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ovides the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ion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kg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ound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w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t</w:t>
      </w:r>
      <w:r>
        <w:rPr>
          <w:spacing w:val="-4"/>
          <w:sz w:val="24"/>
          <w:szCs w:val="24"/>
        </w:rPr>
        <w:t>h</w:t>
      </w:r>
      <w:r>
        <w:rPr>
          <w:sz w:val="24"/>
          <w:szCs w:val="24"/>
        </w:rPr>
        <w:t>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math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matic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lgo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ic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tails 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</w:p>
    <w:p w14:paraId="2049B67B" w14:textId="77777777" w:rsidR="00D9600E" w:rsidRDefault="00000000">
      <w:pPr>
        <w:spacing w:line="260" w:lineRule="exact"/>
        <w:ind w:left="116"/>
        <w:rPr>
          <w:sz w:val="24"/>
          <w:szCs w:val="24"/>
        </w:rPr>
      </w:pPr>
      <w:r>
        <w:rPr>
          <w:position w:val="-1"/>
          <w:sz w:val="24"/>
          <w:szCs w:val="24"/>
        </w:rPr>
        <w:t>und</w:t>
      </w:r>
      <w:r>
        <w:rPr>
          <w:spacing w:val="-1"/>
          <w:position w:val="-1"/>
          <w:sz w:val="24"/>
          <w:szCs w:val="24"/>
        </w:rPr>
        <w:t>e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2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tand,</w:t>
      </w:r>
      <w:r>
        <w:rPr>
          <w:spacing w:val="5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m</w:t>
      </w:r>
      <w:r>
        <w:rPr>
          <w:position w:val="-1"/>
          <w:sz w:val="24"/>
          <w:szCs w:val="24"/>
        </w:rPr>
        <w:t>plem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4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,</w:t>
      </w:r>
      <w:r>
        <w:rPr>
          <w:spacing w:val="4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nd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</w:t>
      </w:r>
      <w:r>
        <w:rPr>
          <w:spacing w:val="-4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i</w:t>
      </w:r>
      <w:r>
        <w:rPr>
          <w:spacing w:val="1"/>
          <w:position w:val="-1"/>
          <w:sz w:val="24"/>
          <w:szCs w:val="24"/>
        </w:rPr>
        <w:t>l</w:t>
      </w:r>
      <w:r>
        <w:rPr>
          <w:position w:val="-1"/>
          <w:sz w:val="24"/>
          <w:szCs w:val="24"/>
        </w:rPr>
        <w:t>ize</w:t>
      </w:r>
      <w:r>
        <w:rPr>
          <w:spacing w:val="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a</w:t>
      </w:r>
      <w:r>
        <w:rPr>
          <w:spacing w:val="-3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v</w:t>
      </w:r>
      <w:r>
        <w:rPr>
          <w:spacing w:val="-1"/>
          <w:position w:val="-1"/>
          <w:sz w:val="24"/>
          <w:szCs w:val="24"/>
        </w:rPr>
        <w:t>a</w:t>
      </w:r>
      <w:r>
        <w:rPr>
          <w:spacing w:val="1"/>
          <w:position w:val="-1"/>
          <w:sz w:val="24"/>
          <w:szCs w:val="24"/>
        </w:rPr>
        <w:t>r</w:t>
      </w:r>
      <w:r>
        <w:rPr>
          <w:position w:val="-1"/>
          <w:sz w:val="24"/>
          <w:szCs w:val="24"/>
        </w:rPr>
        <w:t>iety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5"/>
          <w:position w:val="-1"/>
          <w:sz w:val="24"/>
          <w:szCs w:val="24"/>
        </w:rPr>
        <w:t>o</w:t>
      </w:r>
      <w:r>
        <w:rPr>
          <w:position w:val="-1"/>
          <w:sz w:val="24"/>
          <w:szCs w:val="24"/>
        </w:rPr>
        <w:t>f</w:t>
      </w:r>
      <w:r>
        <w:rPr>
          <w:spacing w:val="4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ph</w:t>
      </w:r>
      <w:r>
        <w:rPr>
          <w:spacing w:val="-5"/>
          <w:position w:val="-1"/>
          <w:sz w:val="24"/>
          <w:szCs w:val="24"/>
        </w:rPr>
        <w:t>o</w:t>
      </w:r>
      <w:r>
        <w:rPr>
          <w:spacing w:val="2"/>
          <w:position w:val="-1"/>
          <w:sz w:val="24"/>
          <w:szCs w:val="24"/>
        </w:rPr>
        <w:t>t</w:t>
      </w:r>
      <w:r>
        <w:rPr>
          <w:position w:val="-1"/>
          <w:sz w:val="24"/>
          <w:szCs w:val="24"/>
        </w:rPr>
        <w:t>o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1"/>
          <w:position w:val="-1"/>
          <w:sz w:val="24"/>
          <w:szCs w:val="24"/>
        </w:rPr>
        <w:t>f</w:t>
      </w:r>
      <w:r>
        <w:rPr>
          <w:spacing w:val="-5"/>
          <w:position w:val="-1"/>
          <w:sz w:val="24"/>
          <w:szCs w:val="24"/>
        </w:rPr>
        <w:t>o</w:t>
      </w:r>
      <w:r>
        <w:rPr>
          <w:spacing w:val="1"/>
          <w:position w:val="-1"/>
          <w:sz w:val="24"/>
          <w:szCs w:val="24"/>
        </w:rPr>
        <w:t>r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n</w:t>
      </w:r>
      <w:r>
        <w:rPr>
          <w:spacing w:val="-2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ic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te</w:t>
      </w:r>
      <w:r>
        <w:rPr>
          <w:spacing w:val="-1"/>
          <w:position w:val="-1"/>
          <w:sz w:val="24"/>
          <w:szCs w:val="24"/>
        </w:rPr>
        <w:t>c</w:t>
      </w:r>
      <w:r>
        <w:rPr>
          <w:position w:val="-1"/>
          <w:sz w:val="24"/>
          <w:szCs w:val="24"/>
        </w:rPr>
        <w:t>hnique</w:t>
      </w:r>
      <w:r>
        <w:rPr>
          <w:spacing w:val="-3"/>
          <w:position w:val="-1"/>
          <w:sz w:val="24"/>
          <w:szCs w:val="24"/>
        </w:rPr>
        <w:t>s</w:t>
      </w:r>
      <w:r>
        <w:rPr>
          <w:position w:val="-1"/>
          <w:sz w:val="24"/>
          <w:szCs w:val="24"/>
        </w:rPr>
        <w:t>.</w:t>
      </w:r>
    </w:p>
    <w:p w14:paraId="46EA62ED" w14:textId="77777777" w:rsidR="00D9600E" w:rsidRDefault="00D9600E">
      <w:pPr>
        <w:spacing w:line="200" w:lineRule="exact"/>
      </w:pPr>
    </w:p>
    <w:p w14:paraId="28E1FA90" w14:textId="77777777" w:rsidR="00D9600E" w:rsidRDefault="00D9600E">
      <w:pPr>
        <w:spacing w:line="200" w:lineRule="exact"/>
      </w:pPr>
    </w:p>
    <w:p w14:paraId="00561F56" w14:textId="77777777" w:rsidR="00D9600E" w:rsidRDefault="00D9600E">
      <w:pPr>
        <w:spacing w:before="15" w:line="220" w:lineRule="exact"/>
        <w:rPr>
          <w:sz w:val="22"/>
          <w:szCs w:val="22"/>
        </w:rPr>
      </w:pPr>
    </w:p>
    <w:p w14:paraId="02FCE27D" w14:textId="2033C74E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60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3A898A63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45B88980">
          <v:group id="_x0000_s1074" style="position:absolute;left:0;text-align:left;margin-left:23.95pt;margin-top:23.45pt;width:547.8pt;height:795.2pt;z-index:-1136;mso-position-horizontal-relative:page;mso-position-vertical-relative:page" coordorigin="479,469" coordsize="10956,15904">
            <v:shape id="_x0000_s1078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077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076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075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498EC9ED" w14:textId="77777777" w:rsidR="00D9600E" w:rsidRDefault="00D9600E">
      <w:pPr>
        <w:spacing w:line="200" w:lineRule="exact"/>
      </w:pPr>
    </w:p>
    <w:p w14:paraId="05E55813" w14:textId="77777777" w:rsidR="00D9600E" w:rsidRDefault="00D9600E">
      <w:pPr>
        <w:spacing w:line="200" w:lineRule="exact"/>
      </w:pPr>
    </w:p>
    <w:p w14:paraId="4A70959C" w14:textId="77777777" w:rsidR="00D9600E" w:rsidRDefault="00D9600E">
      <w:pPr>
        <w:spacing w:line="200" w:lineRule="exact"/>
      </w:pPr>
    </w:p>
    <w:p w14:paraId="5C28712A" w14:textId="77777777" w:rsidR="00D9600E" w:rsidRDefault="00D9600E">
      <w:pPr>
        <w:spacing w:before="10" w:line="240" w:lineRule="exact"/>
        <w:rPr>
          <w:sz w:val="24"/>
          <w:szCs w:val="24"/>
        </w:rPr>
      </w:pPr>
    </w:p>
    <w:p w14:paraId="168A3CE4" w14:textId="77777777" w:rsidR="00D9600E" w:rsidRDefault="00000000">
      <w:pPr>
        <w:spacing w:before="32" w:line="240" w:lineRule="exact"/>
        <w:ind w:left="120"/>
        <w:rPr>
          <w:sz w:val="22"/>
          <w:szCs w:val="22"/>
        </w:rPr>
      </w:pPr>
      <w:r>
        <w:pict w14:anchorId="537FBCC7">
          <v:group id="_x0000_s1070" style="position:absolute;left:0;text-align:left;margin-left:36pt;margin-top:16.1pt;width:466.3pt;height:229.1pt;z-index:-1135;mso-position-horizontal-relative:page" coordorigin="720,322" coordsize="9326,4582">
            <v:shape id="_x0000_s1073" type="#_x0000_t75" style="position:absolute;left:868;top:470;width:9028;height:4285">
              <v:imagedata r:id="rId35" o:title=""/>
            </v:shape>
            <v:shape id="_x0000_s1072" style="position:absolute;left:842;top:444;width:9082;height:4338" coordorigin="842,444" coordsize="9082,4338" path="m9924,473r-28,l9896,4754r-9026,l870,472r9054,l9924,444r-9082,l842,4782r9082,l9924,473xe" fillcolor="black" stroked="f">
              <v:path arrowok="t"/>
            </v:shape>
            <v:shape id="_x0000_s1071" style="position:absolute;left:730;top:332;width:9306;height:4562" coordorigin="730,332" coordsize="9306,4562" path="m10036,417r-84,l9952,4810r-9138,l814,416r9222,l10036,332r-9306,l730,4894r9306,l10036,417xe" fillcolor="black" stroked="f">
              <v:path arrowok="t"/>
            </v:shape>
            <w10:wrap anchorx="page"/>
          </v:group>
        </w:pict>
      </w:r>
      <w:hyperlink r:id="rId36" w:anchor="forensic-magnifier">
        <w:r>
          <w:rPr>
            <w:b/>
            <w:color w:val="1153CC"/>
            <w:position w:val="-1"/>
            <w:sz w:val="22"/>
            <w:szCs w:val="22"/>
            <w:u w:val="thick" w:color="1153CC"/>
          </w:rPr>
          <w:t>Fo</w:t>
        </w:r>
        <w:r>
          <w:rPr>
            <w:b/>
            <w:color w:val="1153CC"/>
            <w:spacing w:val="-3"/>
            <w:position w:val="-1"/>
            <w:sz w:val="22"/>
            <w:szCs w:val="22"/>
            <w:u w:val="thick" w:color="1153CC"/>
          </w:rPr>
          <w:t>r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>e</w:t>
        </w:r>
        <w:r>
          <w:rPr>
            <w:b/>
            <w:color w:val="1153CC"/>
            <w:spacing w:val="2"/>
            <w:position w:val="-1"/>
            <w:sz w:val="22"/>
            <w:szCs w:val="22"/>
            <w:u w:val="thick" w:color="1153CC"/>
          </w:rPr>
          <w:t>n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s</w:t>
        </w:r>
        <w:r>
          <w:rPr>
            <w:b/>
            <w:color w:val="1153CC"/>
            <w:spacing w:val="1"/>
            <w:position w:val="-1"/>
            <w:sz w:val="22"/>
            <w:szCs w:val="22"/>
            <w:u w:val="thick" w:color="1153CC"/>
          </w:rPr>
          <w:t>i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>c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a</w:t>
        </w:r>
        <w:r>
          <w:rPr>
            <w:b/>
            <w:color w:val="1153CC"/>
            <w:spacing w:val="1"/>
            <w:position w:val="-1"/>
            <w:sz w:val="22"/>
            <w:szCs w:val="22"/>
            <w:u w:val="thick" w:color="1153CC"/>
          </w:rPr>
          <w:t>ll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y,</w:t>
        </w:r>
        <w:r>
          <w:rPr>
            <w:b/>
            <w:color w:val="1153CC"/>
            <w:spacing w:val="-4"/>
            <w:position w:val="-1"/>
            <w:sz w:val="22"/>
            <w:szCs w:val="22"/>
            <w:u w:val="thick" w:color="1153CC"/>
          </w:rPr>
          <w:t xml:space="preserve"> 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>fre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e o</w:t>
        </w:r>
        <w:r>
          <w:rPr>
            <w:b/>
            <w:color w:val="1153CC"/>
            <w:spacing w:val="2"/>
            <w:position w:val="-1"/>
            <w:sz w:val="22"/>
            <w:szCs w:val="22"/>
            <w:u w:val="thick" w:color="1153CC"/>
          </w:rPr>
          <w:t>n</w:t>
        </w:r>
        <w:r>
          <w:rPr>
            <w:b/>
            <w:color w:val="1153CC"/>
            <w:spacing w:val="-4"/>
            <w:position w:val="-1"/>
            <w:sz w:val="22"/>
            <w:szCs w:val="22"/>
            <w:u w:val="thick" w:color="1153CC"/>
          </w:rPr>
          <w:t>l</w:t>
        </w:r>
        <w:r>
          <w:rPr>
            <w:b/>
            <w:color w:val="1153CC"/>
            <w:spacing w:val="1"/>
            <w:position w:val="-1"/>
            <w:sz w:val="22"/>
            <w:szCs w:val="22"/>
            <w:u w:val="thick" w:color="1153CC"/>
          </w:rPr>
          <w:t>i</w:t>
        </w:r>
        <w:r>
          <w:rPr>
            <w:b/>
            <w:color w:val="1153CC"/>
            <w:spacing w:val="2"/>
            <w:position w:val="-1"/>
            <w:sz w:val="22"/>
            <w:szCs w:val="22"/>
            <w:u w:val="thick" w:color="1153CC"/>
          </w:rPr>
          <w:t>n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e</w:t>
        </w:r>
        <w:r>
          <w:rPr>
            <w:b/>
            <w:color w:val="1153CC"/>
            <w:spacing w:val="-3"/>
            <w:position w:val="-1"/>
            <w:sz w:val="22"/>
            <w:szCs w:val="22"/>
            <w:u w:val="thick" w:color="1153CC"/>
          </w:rPr>
          <w:t xml:space="preserve"> p</w:t>
        </w:r>
        <w:r>
          <w:rPr>
            <w:b/>
            <w:color w:val="1153CC"/>
            <w:spacing w:val="2"/>
            <w:position w:val="-1"/>
            <w:sz w:val="22"/>
            <w:szCs w:val="22"/>
            <w:u w:val="thick" w:color="1153CC"/>
          </w:rPr>
          <w:t>h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o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>t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o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 xml:space="preserve"> f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o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>re</w:t>
        </w:r>
        <w:r>
          <w:rPr>
            <w:b/>
            <w:color w:val="1153CC"/>
            <w:spacing w:val="2"/>
            <w:position w:val="-1"/>
            <w:sz w:val="22"/>
            <w:szCs w:val="22"/>
            <w:u w:val="thick" w:color="1153CC"/>
          </w:rPr>
          <w:t>n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s</w:t>
        </w:r>
        <w:r>
          <w:rPr>
            <w:b/>
            <w:color w:val="1153CC"/>
            <w:spacing w:val="1"/>
            <w:position w:val="-1"/>
            <w:sz w:val="22"/>
            <w:szCs w:val="22"/>
            <w:u w:val="thick" w:color="1153CC"/>
          </w:rPr>
          <w:t>i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>c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s</w:t>
        </w:r>
        <w:r>
          <w:rPr>
            <w:b/>
            <w:color w:val="1153CC"/>
            <w:spacing w:val="4"/>
            <w:position w:val="-1"/>
            <w:sz w:val="22"/>
            <w:szCs w:val="22"/>
            <w:u w:val="thick" w:color="1153CC"/>
          </w:rPr>
          <w:t xml:space="preserve"> 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>t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o</w:t>
        </w:r>
        <w:r>
          <w:rPr>
            <w:b/>
            <w:color w:val="1153CC"/>
            <w:spacing w:val="-5"/>
            <w:position w:val="-1"/>
            <w:sz w:val="22"/>
            <w:szCs w:val="22"/>
            <w:u w:val="thick" w:color="1153CC"/>
          </w:rPr>
          <w:t>o</w:t>
        </w:r>
        <w:r>
          <w:rPr>
            <w:b/>
            <w:color w:val="1153CC"/>
            <w:spacing w:val="1"/>
            <w:position w:val="-1"/>
            <w:sz w:val="22"/>
            <w:szCs w:val="22"/>
            <w:u w:val="thick" w:color="1153CC"/>
          </w:rPr>
          <w:t>l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s</w:t>
        </w:r>
        <w:r>
          <w:rPr>
            <w:b/>
            <w:color w:val="1153CC"/>
            <w:spacing w:val="3"/>
            <w:position w:val="-1"/>
            <w:sz w:val="22"/>
            <w:szCs w:val="22"/>
            <w:u w:val="thick" w:color="1153CC"/>
          </w:rPr>
          <w:t xml:space="preserve"> 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-</w:t>
        </w:r>
        <w:r>
          <w:rPr>
            <w:b/>
            <w:color w:val="1153CC"/>
            <w:spacing w:val="-4"/>
            <w:position w:val="-1"/>
            <w:sz w:val="22"/>
            <w:szCs w:val="22"/>
            <w:u w:val="thick" w:color="1153CC"/>
          </w:rPr>
          <w:t xml:space="preserve"> 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29</w:t>
        </w:r>
        <w:r>
          <w:rPr>
            <w:b/>
            <w:color w:val="1153CC"/>
            <w:spacing w:val="-5"/>
            <w:position w:val="-1"/>
            <w:sz w:val="22"/>
            <w:szCs w:val="22"/>
            <w:u w:val="thick" w:color="1153CC"/>
          </w:rPr>
          <w:t>a</w:t>
        </w:r>
        <w:r>
          <w:rPr>
            <w:b/>
            <w:color w:val="1153CC"/>
            <w:spacing w:val="2"/>
            <w:position w:val="-1"/>
            <w:sz w:val="22"/>
            <w:szCs w:val="22"/>
            <w:u w:val="thick" w:color="1153CC"/>
          </w:rPr>
          <w:t>.</w:t>
        </w:r>
        <w:r>
          <w:rPr>
            <w:b/>
            <w:color w:val="1153CC"/>
            <w:spacing w:val="-2"/>
            <w:position w:val="-1"/>
            <w:sz w:val="22"/>
            <w:szCs w:val="22"/>
            <w:u w:val="thick" w:color="1153CC"/>
          </w:rPr>
          <w:t>c</w:t>
        </w:r>
        <w:r>
          <w:rPr>
            <w:b/>
            <w:color w:val="1153CC"/>
            <w:position w:val="-1"/>
            <w:sz w:val="22"/>
            <w:szCs w:val="22"/>
            <w:u w:val="thick" w:color="1153CC"/>
          </w:rPr>
          <w:t>h</w:t>
        </w:r>
      </w:hyperlink>
    </w:p>
    <w:p w14:paraId="504EA821" w14:textId="77777777" w:rsidR="00D9600E" w:rsidRDefault="00D9600E">
      <w:pPr>
        <w:spacing w:before="9" w:line="180" w:lineRule="exact"/>
        <w:rPr>
          <w:sz w:val="19"/>
          <w:szCs w:val="19"/>
        </w:rPr>
      </w:pPr>
    </w:p>
    <w:p w14:paraId="7494E7C1" w14:textId="77777777" w:rsidR="00D9600E" w:rsidRDefault="00D9600E">
      <w:pPr>
        <w:spacing w:line="200" w:lineRule="exact"/>
      </w:pPr>
    </w:p>
    <w:p w14:paraId="0F8BDB4A" w14:textId="77777777" w:rsidR="00D9600E" w:rsidRDefault="00D9600E">
      <w:pPr>
        <w:spacing w:line="200" w:lineRule="exact"/>
      </w:pPr>
    </w:p>
    <w:p w14:paraId="0368693F" w14:textId="77777777" w:rsidR="00D9600E" w:rsidRDefault="00D9600E">
      <w:pPr>
        <w:spacing w:line="200" w:lineRule="exact"/>
      </w:pPr>
    </w:p>
    <w:p w14:paraId="579A54AD" w14:textId="77777777" w:rsidR="00D9600E" w:rsidRDefault="00D9600E">
      <w:pPr>
        <w:spacing w:line="200" w:lineRule="exact"/>
      </w:pPr>
    </w:p>
    <w:p w14:paraId="56AF52ED" w14:textId="77777777" w:rsidR="00D9600E" w:rsidRDefault="00D9600E">
      <w:pPr>
        <w:spacing w:line="200" w:lineRule="exact"/>
      </w:pPr>
    </w:p>
    <w:p w14:paraId="1F0D4563" w14:textId="77777777" w:rsidR="00D9600E" w:rsidRDefault="00D9600E">
      <w:pPr>
        <w:spacing w:line="200" w:lineRule="exact"/>
      </w:pPr>
    </w:p>
    <w:p w14:paraId="5B2BA108" w14:textId="77777777" w:rsidR="00D9600E" w:rsidRDefault="00D9600E">
      <w:pPr>
        <w:spacing w:line="200" w:lineRule="exact"/>
      </w:pPr>
    </w:p>
    <w:p w14:paraId="33CDA758" w14:textId="77777777" w:rsidR="00D9600E" w:rsidRDefault="00D9600E">
      <w:pPr>
        <w:spacing w:line="200" w:lineRule="exact"/>
      </w:pPr>
    </w:p>
    <w:p w14:paraId="7399A2F9" w14:textId="77777777" w:rsidR="00D9600E" w:rsidRDefault="00D9600E">
      <w:pPr>
        <w:spacing w:line="200" w:lineRule="exact"/>
      </w:pPr>
    </w:p>
    <w:p w14:paraId="680E19A6" w14:textId="77777777" w:rsidR="00D9600E" w:rsidRDefault="00D9600E">
      <w:pPr>
        <w:spacing w:line="200" w:lineRule="exact"/>
      </w:pPr>
    </w:p>
    <w:p w14:paraId="7FFAE46B" w14:textId="77777777" w:rsidR="00D9600E" w:rsidRDefault="00D9600E">
      <w:pPr>
        <w:spacing w:line="200" w:lineRule="exact"/>
      </w:pPr>
    </w:p>
    <w:p w14:paraId="5719EB62" w14:textId="77777777" w:rsidR="00D9600E" w:rsidRDefault="00D9600E">
      <w:pPr>
        <w:spacing w:line="200" w:lineRule="exact"/>
      </w:pPr>
    </w:p>
    <w:p w14:paraId="1867FB07" w14:textId="77777777" w:rsidR="00D9600E" w:rsidRDefault="00D9600E">
      <w:pPr>
        <w:spacing w:line="200" w:lineRule="exact"/>
      </w:pPr>
    </w:p>
    <w:p w14:paraId="6815E8A6" w14:textId="77777777" w:rsidR="00D9600E" w:rsidRDefault="00D9600E">
      <w:pPr>
        <w:spacing w:line="200" w:lineRule="exact"/>
      </w:pPr>
    </w:p>
    <w:p w14:paraId="2B8B0F7C" w14:textId="77777777" w:rsidR="00D9600E" w:rsidRDefault="00D9600E">
      <w:pPr>
        <w:spacing w:line="200" w:lineRule="exact"/>
      </w:pPr>
    </w:p>
    <w:p w14:paraId="10DDC019" w14:textId="77777777" w:rsidR="00D9600E" w:rsidRDefault="00D9600E">
      <w:pPr>
        <w:spacing w:line="200" w:lineRule="exact"/>
      </w:pPr>
    </w:p>
    <w:p w14:paraId="261F2D77" w14:textId="77777777" w:rsidR="00D9600E" w:rsidRDefault="00D9600E">
      <w:pPr>
        <w:spacing w:line="200" w:lineRule="exact"/>
      </w:pPr>
    </w:p>
    <w:p w14:paraId="151FF26B" w14:textId="77777777" w:rsidR="00D9600E" w:rsidRDefault="00D9600E">
      <w:pPr>
        <w:spacing w:line="200" w:lineRule="exact"/>
      </w:pPr>
    </w:p>
    <w:p w14:paraId="05A3B197" w14:textId="77777777" w:rsidR="00D9600E" w:rsidRDefault="00D9600E">
      <w:pPr>
        <w:spacing w:line="200" w:lineRule="exact"/>
      </w:pPr>
    </w:p>
    <w:p w14:paraId="73E0A29A" w14:textId="77777777" w:rsidR="00D9600E" w:rsidRDefault="00D9600E">
      <w:pPr>
        <w:spacing w:line="200" w:lineRule="exact"/>
      </w:pPr>
    </w:p>
    <w:p w14:paraId="0BCAE95B" w14:textId="77777777" w:rsidR="00D9600E" w:rsidRDefault="00D9600E">
      <w:pPr>
        <w:spacing w:line="200" w:lineRule="exact"/>
      </w:pPr>
    </w:p>
    <w:p w14:paraId="026701D5" w14:textId="77777777" w:rsidR="00D9600E" w:rsidRDefault="00D9600E">
      <w:pPr>
        <w:spacing w:line="200" w:lineRule="exact"/>
      </w:pPr>
    </w:p>
    <w:p w14:paraId="44BDFD94" w14:textId="77777777" w:rsidR="00D9600E" w:rsidRDefault="00D9600E">
      <w:pPr>
        <w:spacing w:line="200" w:lineRule="exact"/>
      </w:pPr>
    </w:p>
    <w:p w14:paraId="47B5EF42" w14:textId="77777777" w:rsidR="00D9600E" w:rsidRDefault="00D9600E">
      <w:pPr>
        <w:spacing w:line="200" w:lineRule="exact"/>
      </w:pPr>
    </w:p>
    <w:p w14:paraId="29A89550" w14:textId="77777777" w:rsidR="00D9600E" w:rsidRDefault="00D9600E">
      <w:pPr>
        <w:spacing w:line="200" w:lineRule="exact"/>
      </w:pPr>
    </w:p>
    <w:p w14:paraId="4374EBD7" w14:textId="77777777" w:rsidR="00D9600E" w:rsidRDefault="00000000">
      <w:pPr>
        <w:spacing w:before="22" w:line="300" w:lineRule="exact"/>
        <w:ind w:left="106"/>
        <w:rPr>
          <w:sz w:val="28"/>
          <w:szCs w:val="28"/>
        </w:rPr>
      </w:pPr>
      <w:r>
        <w:pict w14:anchorId="667A10DB">
          <v:group id="_x0000_s1066" style="position:absolute;left:0;text-align:left;margin-left:36pt;margin-top:18.9pt;width:466.3pt;height:230.6pt;z-index:-1134;mso-position-horizontal-relative:page" coordorigin="720,378" coordsize="9326,4612">
            <v:shape id="_x0000_s1069" type="#_x0000_t75" style="position:absolute;left:868;top:526;width:9028;height:4314">
              <v:imagedata r:id="rId37" o:title=""/>
            </v:shape>
            <v:shape id="_x0000_s1068" style="position:absolute;left:842;top:500;width:9082;height:4368" coordorigin="842,500" coordsize="9082,4368" path="m9924,4868r,-4339l9896,529r,4311l870,4840r,-4312l9924,528r,-28l842,500r,4368l9924,4868xe" fillcolor="black" stroked="f">
              <v:path arrowok="t"/>
            </v:shape>
            <v:shape id="_x0000_s1067" style="position:absolute;left:730;top:388;width:9306;height:4592" coordorigin="730,388" coordsize="9306,4592" path="m730,472r,4508l10036,4980r,-4507l9952,473r,4423l814,4896r,-4424l10036,472r,-84l730,388r,84xe" fillcolor="black" stroked="f">
              <v:path arrowok="t"/>
            </v:shape>
            <w10:wrap anchorx="page"/>
          </v:group>
        </w:pict>
      </w:r>
      <w:r>
        <w:rPr>
          <w:b/>
          <w:spacing w:val="1"/>
          <w:position w:val="-1"/>
          <w:sz w:val="28"/>
          <w:szCs w:val="28"/>
        </w:rPr>
        <w:t>Err</w:t>
      </w:r>
      <w:r>
        <w:rPr>
          <w:b/>
          <w:position w:val="-1"/>
          <w:sz w:val="28"/>
          <w:szCs w:val="28"/>
        </w:rPr>
        <w:t>or</w:t>
      </w:r>
      <w:r>
        <w:rPr>
          <w:b/>
          <w:spacing w:val="-7"/>
          <w:position w:val="-1"/>
          <w:sz w:val="28"/>
          <w:szCs w:val="28"/>
        </w:rPr>
        <w:t xml:space="preserve"> </w:t>
      </w:r>
      <w:r>
        <w:rPr>
          <w:b/>
          <w:spacing w:val="1"/>
          <w:position w:val="-1"/>
          <w:sz w:val="28"/>
          <w:szCs w:val="28"/>
        </w:rPr>
        <w:t>Le</w:t>
      </w:r>
      <w:r>
        <w:rPr>
          <w:b/>
          <w:position w:val="-1"/>
          <w:sz w:val="28"/>
          <w:szCs w:val="28"/>
        </w:rPr>
        <w:t>v</w:t>
      </w:r>
      <w:r>
        <w:rPr>
          <w:b/>
          <w:spacing w:val="1"/>
          <w:position w:val="-1"/>
          <w:sz w:val="28"/>
          <w:szCs w:val="28"/>
        </w:rPr>
        <w:t>e</w:t>
      </w:r>
      <w:r>
        <w:rPr>
          <w:b/>
          <w:position w:val="-1"/>
          <w:sz w:val="28"/>
          <w:szCs w:val="28"/>
        </w:rPr>
        <w:t>l</w:t>
      </w:r>
      <w:r>
        <w:rPr>
          <w:b/>
          <w:spacing w:val="-8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Ana</w:t>
      </w:r>
      <w:r>
        <w:rPr>
          <w:b/>
          <w:spacing w:val="-1"/>
          <w:position w:val="-1"/>
          <w:sz w:val="28"/>
          <w:szCs w:val="28"/>
        </w:rPr>
        <w:t>l</w:t>
      </w:r>
      <w:r>
        <w:rPr>
          <w:b/>
          <w:position w:val="-1"/>
          <w:sz w:val="28"/>
          <w:szCs w:val="28"/>
        </w:rPr>
        <w:t>y</w:t>
      </w:r>
      <w:r>
        <w:rPr>
          <w:b/>
          <w:spacing w:val="2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i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:</w:t>
      </w:r>
    </w:p>
    <w:p w14:paraId="77885F69" w14:textId="77777777" w:rsidR="00D9600E" w:rsidRDefault="00D9600E">
      <w:pPr>
        <w:spacing w:line="200" w:lineRule="exact"/>
      </w:pPr>
    </w:p>
    <w:p w14:paraId="45C123D9" w14:textId="77777777" w:rsidR="00D9600E" w:rsidRDefault="00D9600E">
      <w:pPr>
        <w:spacing w:line="200" w:lineRule="exact"/>
      </w:pPr>
    </w:p>
    <w:p w14:paraId="1D891A78" w14:textId="77777777" w:rsidR="00D9600E" w:rsidRDefault="00D9600E">
      <w:pPr>
        <w:spacing w:line="200" w:lineRule="exact"/>
      </w:pPr>
    </w:p>
    <w:p w14:paraId="2FC930E1" w14:textId="77777777" w:rsidR="00D9600E" w:rsidRDefault="00D9600E">
      <w:pPr>
        <w:spacing w:line="200" w:lineRule="exact"/>
      </w:pPr>
    </w:p>
    <w:p w14:paraId="546505EC" w14:textId="77777777" w:rsidR="00D9600E" w:rsidRDefault="00D9600E">
      <w:pPr>
        <w:spacing w:line="200" w:lineRule="exact"/>
      </w:pPr>
    </w:p>
    <w:p w14:paraId="42A114F0" w14:textId="77777777" w:rsidR="00D9600E" w:rsidRDefault="00D9600E">
      <w:pPr>
        <w:spacing w:line="200" w:lineRule="exact"/>
      </w:pPr>
    </w:p>
    <w:p w14:paraId="38AD0BBC" w14:textId="77777777" w:rsidR="00D9600E" w:rsidRDefault="00D9600E">
      <w:pPr>
        <w:spacing w:line="200" w:lineRule="exact"/>
      </w:pPr>
    </w:p>
    <w:p w14:paraId="61A80F40" w14:textId="77777777" w:rsidR="00D9600E" w:rsidRDefault="00D9600E">
      <w:pPr>
        <w:spacing w:line="200" w:lineRule="exact"/>
      </w:pPr>
    </w:p>
    <w:p w14:paraId="075DEFEE" w14:textId="77777777" w:rsidR="00D9600E" w:rsidRDefault="00D9600E">
      <w:pPr>
        <w:spacing w:line="200" w:lineRule="exact"/>
      </w:pPr>
    </w:p>
    <w:p w14:paraId="39CA4398" w14:textId="77777777" w:rsidR="00D9600E" w:rsidRDefault="00D9600E">
      <w:pPr>
        <w:spacing w:line="200" w:lineRule="exact"/>
      </w:pPr>
    </w:p>
    <w:p w14:paraId="1F8FF8A9" w14:textId="77777777" w:rsidR="00D9600E" w:rsidRDefault="00D9600E">
      <w:pPr>
        <w:spacing w:line="200" w:lineRule="exact"/>
      </w:pPr>
    </w:p>
    <w:p w14:paraId="71432815" w14:textId="77777777" w:rsidR="00D9600E" w:rsidRDefault="00D9600E">
      <w:pPr>
        <w:spacing w:line="200" w:lineRule="exact"/>
      </w:pPr>
    </w:p>
    <w:p w14:paraId="3865B2C7" w14:textId="77777777" w:rsidR="00D9600E" w:rsidRDefault="00D9600E">
      <w:pPr>
        <w:spacing w:line="200" w:lineRule="exact"/>
      </w:pPr>
    </w:p>
    <w:p w14:paraId="30884D97" w14:textId="77777777" w:rsidR="00D9600E" w:rsidRDefault="00D9600E">
      <w:pPr>
        <w:spacing w:line="200" w:lineRule="exact"/>
      </w:pPr>
    </w:p>
    <w:p w14:paraId="781576C3" w14:textId="77777777" w:rsidR="00D9600E" w:rsidRDefault="00D9600E">
      <w:pPr>
        <w:spacing w:line="200" w:lineRule="exact"/>
      </w:pPr>
    </w:p>
    <w:p w14:paraId="6A7A2008" w14:textId="77777777" w:rsidR="00D9600E" w:rsidRDefault="00D9600E">
      <w:pPr>
        <w:spacing w:line="200" w:lineRule="exact"/>
      </w:pPr>
    </w:p>
    <w:p w14:paraId="6A2BC339" w14:textId="77777777" w:rsidR="00D9600E" w:rsidRDefault="00D9600E">
      <w:pPr>
        <w:spacing w:line="200" w:lineRule="exact"/>
      </w:pPr>
    </w:p>
    <w:p w14:paraId="2BED4643" w14:textId="77777777" w:rsidR="00D9600E" w:rsidRDefault="00D9600E">
      <w:pPr>
        <w:spacing w:line="200" w:lineRule="exact"/>
      </w:pPr>
    </w:p>
    <w:p w14:paraId="48AD490A" w14:textId="77777777" w:rsidR="00D9600E" w:rsidRDefault="00D9600E">
      <w:pPr>
        <w:spacing w:line="200" w:lineRule="exact"/>
      </w:pPr>
    </w:p>
    <w:p w14:paraId="3AD7D029" w14:textId="77777777" w:rsidR="00D9600E" w:rsidRDefault="00D9600E">
      <w:pPr>
        <w:spacing w:line="200" w:lineRule="exact"/>
      </w:pPr>
    </w:p>
    <w:p w14:paraId="04599256" w14:textId="77777777" w:rsidR="00D9600E" w:rsidRDefault="00D9600E">
      <w:pPr>
        <w:spacing w:line="200" w:lineRule="exact"/>
      </w:pPr>
    </w:p>
    <w:p w14:paraId="7B4F8DC2" w14:textId="77777777" w:rsidR="00D9600E" w:rsidRDefault="00D9600E">
      <w:pPr>
        <w:spacing w:line="200" w:lineRule="exact"/>
      </w:pPr>
    </w:p>
    <w:p w14:paraId="35FE453C" w14:textId="77777777" w:rsidR="00D9600E" w:rsidRDefault="00D9600E">
      <w:pPr>
        <w:spacing w:line="200" w:lineRule="exact"/>
      </w:pPr>
    </w:p>
    <w:p w14:paraId="76B2EF14" w14:textId="77777777" w:rsidR="00D9600E" w:rsidRDefault="00D9600E">
      <w:pPr>
        <w:spacing w:line="200" w:lineRule="exact"/>
      </w:pPr>
    </w:p>
    <w:p w14:paraId="498ABBC4" w14:textId="77777777" w:rsidR="00D9600E" w:rsidRDefault="00D9600E">
      <w:pPr>
        <w:spacing w:line="200" w:lineRule="exact"/>
      </w:pPr>
    </w:p>
    <w:p w14:paraId="6A521E73" w14:textId="77777777" w:rsidR="00D9600E" w:rsidRDefault="00D9600E">
      <w:pPr>
        <w:spacing w:line="200" w:lineRule="exact"/>
      </w:pPr>
    </w:p>
    <w:p w14:paraId="6B671038" w14:textId="77777777" w:rsidR="00D9600E" w:rsidRDefault="00D9600E">
      <w:pPr>
        <w:spacing w:line="200" w:lineRule="exact"/>
      </w:pPr>
    </w:p>
    <w:p w14:paraId="6BE62A81" w14:textId="77777777" w:rsidR="00D9600E" w:rsidRDefault="00D9600E">
      <w:pPr>
        <w:spacing w:line="200" w:lineRule="exact"/>
      </w:pPr>
    </w:p>
    <w:p w14:paraId="77F981EF" w14:textId="77777777" w:rsidR="00D9600E" w:rsidRDefault="00D9600E">
      <w:pPr>
        <w:spacing w:line="200" w:lineRule="exact"/>
      </w:pPr>
    </w:p>
    <w:p w14:paraId="39FA9D65" w14:textId="77777777" w:rsidR="00D9600E" w:rsidRDefault="00D9600E">
      <w:pPr>
        <w:spacing w:line="200" w:lineRule="exact"/>
      </w:pPr>
    </w:p>
    <w:p w14:paraId="5E74F100" w14:textId="77777777" w:rsidR="00D9600E" w:rsidRDefault="00D9600E">
      <w:pPr>
        <w:spacing w:line="200" w:lineRule="exact"/>
      </w:pPr>
    </w:p>
    <w:p w14:paraId="474E6783" w14:textId="77777777" w:rsidR="00D9600E" w:rsidRDefault="00D9600E">
      <w:pPr>
        <w:spacing w:line="200" w:lineRule="exact"/>
      </w:pPr>
    </w:p>
    <w:p w14:paraId="25E5F69E" w14:textId="77777777" w:rsidR="00D9600E" w:rsidRDefault="00D9600E">
      <w:pPr>
        <w:spacing w:line="200" w:lineRule="exact"/>
      </w:pPr>
    </w:p>
    <w:p w14:paraId="0232BFB4" w14:textId="77777777" w:rsidR="00D9600E" w:rsidRDefault="00D9600E">
      <w:pPr>
        <w:spacing w:line="200" w:lineRule="exact"/>
      </w:pPr>
    </w:p>
    <w:p w14:paraId="6FF1079F" w14:textId="77777777" w:rsidR="00D9600E" w:rsidRDefault="00D9600E">
      <w:pPr>
        <w:spacing w:line="200" w:lineRule="exact"/>
      </w:pPr>
    </w:p>
    <w:p w14:paraId="0CBE578D" w14:textId="77777777" w:rsidR="00D9600E" w:rsidRDefault="00D9600E">
      <w:pPr>
        <w:spacing w:line="200" w:lineRule="exact"/>
      </w:pPr>
    </w:p>
    <w:p w14:paraId="7D317F48" w14:textId="77777777" w:rsidR="00D9600E" w:rsidRDefault="00D9600E">
      <w:pPr>
        <w:spacing w:line="200" w:lineRule="exact"/>
      </w:pPr>
    </w:p>
    <w:p w14:paraId="6EECDCCC" w14:textId="77777777" w:rsidR="00D9600E" w:rsidRDefault="00D9600E">
      <w:pPr>
        <w:spacing w:line="200" w:lineRule="exact"/>
      </w:pPr>
    </w:p>
    <w:p w14:paraId="0FDF70D4" w14:textId="77777777" w:rsidR="00D9600E" w:rsidRDefault="00D9600E">
      <w:pPr>
        <w:spacing w:before="3" w:line="260" w:lineRule="exact"/>
        <w:rPr>
          <w:sz w:val="26"/>
          <w:szCs w:val="26"/>
        </w:rPr>
      </w:pPr>
    </w:p>
    <w:p w14:paraId="09F82C17" w14:textId="0A5B590B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168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10C0353E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73E59758">
          <v:group id="_x0000_s1061" style="position:absolute;left:0;text-align:left;margin-left:23.95pt;margin-top:23.45pt;width:547.8pt;height:795.2pt;z-index:-1133;mso-position-horizontal-relative:page;mso-position-vertical-relative:page" coordorigin="479,469" coordsize="10956,15904">
            <v:shape id="_x0000_s1065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064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063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062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38C7388E" w14:textId="77777777" w:rsidR="00D9600E" w:rsidRDefault="00D9600E">
      <w:pPr>
        <w:spacing w:line="200" w:lineRule="exact"/>
      </w:pPr>
    </w:p>
    <w:p w14:paraId="4DD17FCB" w14:textId="77777777" w:rsidR="00D9600E" w:rsidRDefault="00D9600E">
      <w:pPr>
        <w:spacing w:line="200" w:lineRule="exact"/>
      </w:pPr>
    </w:p>
    <w:p w14:paraId="79207146" w14:textId="77777777" w:rsidR="00D9600E" w:rsidRDefault="00D9600E">
      <w:pPr>
        <w:spacing w:line="200" w:lineRule="exact"/>
      </w:pPr>
    </w:p>
    <w:p w14:paraId="6CA68529" w14:textId="77777777" w:rsidR="00D9600E" w:rsidRDefault="00D9600E">
      <w:pPr>
        <w:spacing w:before="3" w:line="200" w:lineRule="exact"/>
      </w:pPr>
    </w:p>
    <w:p w14:paraId="4B4F641D" w14:textId="77777777" w:rsidR="00D9600E" w:rsidRDefault="00000000">
      <w:pPr>
        <w:spacing w:before="22"/>
        <w:ind w:left="116"/>
        <w:rPr>
          <w:sz w:val="28"/>
          <w:szCs w:val="28"/>
        </w:rPr>
      </w:pPr>
      <w:r>
        <w:pict w14:anchorId="49EBF97D">
          <v:group id="_x0000_s1055" style="position:absolute;left:0;text-align:left;margin-left:36pt;margin-top:19.8pt;width:395.75pt;height:193.6pt;z-index:-1132;mso-position-horizontal-relative:page" coordorigin="720,396" coordsize="7915,3872">
            <v:shape id="_x0000_s1060" type="#_x0000_t75" style="position:absolute;left:868;top:542;width:7617;height:3576">
              <v:imagedata r:id="rId38" o:title=""/>
            </v:shape>
            <v:shape id="_x0000_s1059" style="position:absolute;left:730;top:406;width:7895;height:3852" coordorigin="730,406" coordsize="7895,3852" path="m8513,4146r-28,-28l842,4118r,28l8513,4146xe" fillcolor="black" stroked="f">
              <v:path arrowok="t"/>
            </v:shape>
            <v:shape id="_x0000_s1058" style="position:absolute;left:730;top:406;width:7895;height:3852" coordorigin="730,406" coordsize="7895,3852" path="m8625,4258r-84,-84l730,4174r,84l8625,4258xe" fillcolor="black" stroked="f">
              <v:path arrowok="t"/>
            </v:shape>
            <v:shape id="_x0000_s1057" style="position:absolute;left:730;top:406;width:7895;height:3852" coordorigin="730,406" coordsize="7895,3852" path="m8485,4118r28,28l8513,518r-7671,l842,4118r28,l870,546r7615,l8485,4118xe" fillcolor="black" stroked="f">
              <v:path arrowok="t"/>
            </v:shape>
            <v:shape id="_x0000_s1056" style="position:absolute;left:730;top:406;width:7895;height:3852" coordorigin="730,406" coordsize="7895,3852" path="m8541,4174r84,84l8625,406r-7895,l730,4174r84,l814,490r7727,l8541,4174xe" fillcolor="black" stroked="f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Noi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Ana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y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:</w:t>
      </w:r>
    </w:p>
    <w:p w14:paraId="3FC08DDE" w14:textId="77777777" w:rsidR="00D9600E" w:rsidRDefault="00D9600E">
      <w:pPr>
        <w:spacing w:line="200" w:lineRule="exact"/>
      </w:pPr>
    </w:p>
    <w:p w14:paraId="590F559D" w14:textId="77777777" w:rsidR="00D9600E" w:rsidRDefault="00D9600E">
      <w:pPr>
        <w:spacing w:line="200" w:lineRule="exact"/>
      </w:pPr>
    </w:p>
    <w:p w14:paraId="3C544B51" w14:textId="77777777" w:rsidR="00D9600E" w:rsidRDefault="00D9600E">
      <w:pPr>
        <w:spacing w:line="200" w:lineRule="exact"/>
      </w:pPr>
    </w:p>
    <w:p w14:paraId="08DA2FC1" w14:textId="77777777" w:rsidR="00D9600E" w:rsidRDefault="00D9600E">
      <w:pPr>
        <w:spacing w:line="200" w:lineRule="exact"/>
      </w:pPr>
    </w:p>
    <w:p w14:paraId="3566C3F9" w14:textId="77777777" w:rsidR="00D9600E" w:rsidRDefault="00D9600E">
      <w:pPr>
        <w:spacing w:line="200" w:lineRule="exact"/>
      </w:pPr>
    </w:p>
    <w:p w14:paraId="4278FE86" w14:textId="77777777" w:rsidR="00D9600E" w:rsidRDefault="00D9600E">
      <w:pPr>
        <w:spacing w:line="200" w:lineRule="exact"/>
      </w:pPr>
    </w:p>
    <w:p w14:paraId="36C93711" w14:textId="77777777" w:rsidR="00D9600E" w:rsidRDefault="00D9600E">
      <w:pPr>
        <w:spacing w:line="200" w:lineRule="exact"/>
      </w:pPr>
    </w:p>
    <w:p w14:paraId="60525F97" w14:textId="77777777" w:rsidR="00D9600E" w:rsidRDefault="00D9600E">
      <w:pPr>
        <w:spacing w:line="200" w:lineRule="exact"/>
      </w:pPr>
    </w:p>
    <w:p w14:paraId="532A0A95" w14:textId="77777777" w:rsidR="00D9600E" w:rsidRDefault="00D9600E">
      <w:pPr>
        <w:spacing w:line="200" w:lineRule="exact"/>
      </w:pPr>
    </w:p>
    <w:p w14:paraId="0EE4D118" w14:textId="77777777" w:rsidR="00D9600E" w:rsidRDefault="00D9600E">
      <w:pPr>
        <w:spacing w:line="200" w:lineRule="exact"/>
      </w:pPr>
    </w:p>
    <w:p w14:paraId="7B364CD3" w14:textId="77777777" w:rsidR="00D9600E" w:rsidRDefault="00D9600E">
      <w:pPr>
        <w:spacing w:line="200" w:lineRule="exact"/>
      </w:pPr>
    </w:p>
    <w:p w14:paraId="6D2E22F3" w14:textId="77777777" w:rsidR="00D9600E" w:rsidRDefault="00D9600E">
      <w:pPr>
        <w:spacing w:line="200" w:lineRule="exact"/>
      </w:pPr>
    </w:p>
    <w:p w14:paraId="1DFFBE7D" w14:textId="77777777" w:rsidR="00D9600E" w:rsidRDefault="00D9600E">
      <w:pPr>
        <w:spacing w:line="200" w:lineRule="exact"/>
      </w:pPr>
    </w:p>
    <w:p w14:paraId="773B7EC6" w14:textId="77777777" w:rsidR="00D9600E" w:rsidRDefault="00D9600E">
      <w:pPr>
        <w:spacing w:line="200" w:lineRule="exact"/>
      </w:pPr>
    </w:p>
    <w:p w14:paraId="407B6911" w14:textId="77777777" w:rsidR="00D9600E" w:rsidRDefault="00D9600E">
      <w:pPr>
        <w:spacing w:line="200" w:lineRule="exact"/>
      </w:pPr>
    </w:p>
    <w:p w14:paraId="597A83D2" w14:textId="77777777" w:rsidR="00D9600E" w:rsidRDefault="00D9600E">
      <w:pPr>
        <w:spacing w:line="200" w:lineRule="exact"/>
      </w:pPr>
    </w:p>
    <w:p w14:paraId="4C1FF68A" w14:textId="77777777" w:rsidR="00D9600E" w:rsidRDefault="00D9600E">
      <w:pPr>
        <w:spacing w:line="200" w:lineRule="exact"/>
      </w:pPr>
    </w:p>
    <w:p w14:paraId="0141F184" w14:textId="77777777" w:rsidR="00D9600E" w:rsidRDefault="00D9600E">
      <w:pPr>
        <w:spacing w:line="200" w:lineRule="exact"/>
      </w:pPr>
    </w:p>
    <w:p w14:paraId="59DAFF36" w14:textId="77777777" w:rsidR="00D9600E" w:rsidRDefault="00D9600E">
      <w:pPr>
        <w:spacing w:line="200" w:lineRule="exact"/>
      </w:pPr>
    </w:p>
    <w:p w14:paraId="417DA58B" w14:textId="77777777" w:rsidR="00D9600E" w:rsidRDefault="00D9600E">
      <w:pPr>
        <w:spacing w:line="200" w:lineRule="exact"/>
      </w:pPr>
    </w:p>
    <w:p w14:paraId="0C448C28" w14:textId="77777777" w:rsidR="00D9600E" w:rsidRDefault="00D9600E">
      <w:pPr>
        <w:spacing w:line="220" w:lineRule="exact"/>
        <w:rPr>
          <w:sz w:val="22"/>
          <w:szCs w:val="22"/>
        </w:rPr>
      </w:pPr>
    </w:p>
    <w:p w14:paraId="3CC19906" w14:textId="77777777" w:rsidR="00D9600E" w:rsidRDefault="00000000">
      <w:pPr>
        <w:ind w:left="116"/>
        <w:rPr>
          <w:sz w:val="28"/>
          <w:szCs w:val="28"/>
        </w:rPr>
      </w:pPr>
      <w:r>
        <w:pict w14:anchorId="7CCF0740">
          <v:group id="_x0000_s1051" style="position:absolute;left:0;text-align:left;margin-left:36pt;margin-top:18.55pt;width:395.85pt;height:195.9pt;z-index:-1131;mso-position-horizontal-relative:page" coordorigin="720,371" coordsize="7917,3918">
            <v:shape id="_x0000_s1054" type="#_x0000_t75" style="position:absolute;left:868;top:519;width:7619;height:3621">
              <v:imagedata r:id="rId39" o:title=""/>
            </v:shape>
            <v:shape id="_x0000_s1053" style="position:absolute;left:842;top:493;width:7673;height:3674" coordorigin="842,493" coordsize="7673,3674" path="m8515,521r,-28l842,493r,3674l8515,4167r,-3645l8487,522r,3617l870,4139r,-3618l8515,521xe" fillcolor="black" stroked="f">
              <v:path arrowok="t"/>
            </v:shape>
            <v:shape id="_x0000_s1052" style="position:absolute;left:730;top:381;width:7897;height:3898" coordorigin="730,381" coordsize="7897,3898" path="m8627,465r,-84l730,381r,3898l8627,4279r,-3813l8543,466r,3729l814,4195r,-3730l8627,465xe" fillcolor="black" stroked="f">
              <v:path arrowok="t"/>
            </v:shape>
            <w10:wrap anchorx="page"/>
          </v:group>
        </w:pict>
      </w:r>
      <w:r>
        <w:rPr>
          <w:b/>
          <w:spacing w:val="1"/>
          <w:sz w:val="28"/>
          <w:szCs w:val="28"/>
        </w:rPr>
        <w:t>Le</w:t>
      </w:r>
      <w:r>
        <w:rPr>
          <w:b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l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>ee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:</w:t>
      </w:r>
    </w:p>
    <w:p w14:paraId="6A184163" w14:textId="77777777" w:rsidR="00D9600E" w:rsidRDefault="00D9600E">
      <w:pPr>
        <w:spacing w:line="200" w:lineRule="exact"/>
      </w:pPr>
    </w:p>
    <w:p w14:paraId="3F91545F" w14:textId="77777777" w:rsidR="00D9600E" w:rsidRDefault="00D9600E">
      <w:pPr>
        <w:spacing w:line="200" w:lineRule="exact"/>
      </w:pPr>
    </w:p>
    <w:p w14:paraId="455E9F72" w14:textId="77777777" w:rsidR="00D9600E" w:rsidRDefault="00D9600E">
      <w:pPr>
        <w:spacing w:line="200" w:lineRule="exact"/>
      </w:pPr>
    </w:p>
    <w:p w14:paraId="5A17B792" w14:textId="77777777" w:rsidR="00D9600E" w:rsidRDefault="00D9600E">
      <w:pPr>
        <w:spacing w:line="200" w:lineRule="exact"/>
      </w:pPr>
    </w:p>
    <w:p w14:paraId="5AEA501A" w14:textId="77777777" w:rsidR="00D9600E" w:rsidRDefault="00D9600E">
      <w:pPr>
        <w:spacing w:line="200" w:lineRule="exact"/>
      </w:pPr>
    </w:p>
    <w:p w14:paraId="6A0FDD25" w14:textId="77777777" w:rsidR="00D9600E" w:rsidRDefault="00D9600E">
      <w:pPr>
        <w:spacing w:line="200" w:lineRule="exact"/>
      </w:pPr>
    </w:p>
    <w:p w14:paraId="7DA3BD43" w14:textId="77777777" w:rsidR="00D9600E" w:rsidRDefault="00D9600E">
      <w:pPr>
        <w:spacing w:line="200" w:lineRule="exact"/>
      </w:pPr>
    </w:p>
    <w:p w14:paraId="0DA0B7F7" w14:textId="77777777" w:rsidR="00D9600E" w:rsidRDefault="00D9600E">
      <w:pPr>
        <w:spacing w:line="200" w:lineRule="exact"/>
      </w:pPr>
    </w:p>
    <w:p w14:paraId="69BE45AF" w14:textId="77777777" w:rsidR="00D9600E" w:rsidRDefault="00D9600E">
      <w:pPr>
        <w:spacing w:line="200" w:lineRule="exact"/>
      </w:pPr>
    </w:p>
    <w:p w14:paraId="43844B4D" w14:textId="77777777" w:rsidR="00D9600E" w:rsidRDefault="00D9600E">
      <w:pPr>
        <w:spacing w:line="200" w:lineRule="exact"/>
      </w:pPr>
    </w:p>
    <w:p w14:paraId="4549A50F" w14:textId="77777777" w:rsidR="00D9600E" w:rsidRDefault="00D9600E">
      <w:pPr>
        <w:spacing w:line="200" w:lineRule="exact"/>
      </w:pPr>
    </w:p>
    <w:p w14:paraId="354E135B" w14:textId="77777777" w:rsidR="00D9600E" w:rsidRDefault="00D9600E">
      <w:pPr>
        <w:spacing w:line="200" w:lineRule="exact"/>
      </w:pPr>
    </w:p>
    <w:p w14:paraId="0F495AE9" w14:textId="77777777" w:rsidR="00D9600E" w:rsidRDefault="00D9600E">
      <w:pPr>
        <w:spacing w:line="200" w:lineRule="exact"/>
      </w:pPr>
    </w:p>
    <w:p w14:paraId="0C314FC0" w14:textId="77777777" w:rsidR="00D9600E" w:rsidRDefault="00D9600E">
      <w:pPr>
        <w:spacing w:line="200" w:lineRule="exact"/>
      </w:pPr>
    </w:p>
    <w:p w14:paraId="5ACD2794" w14:textId="77777777" w:rsidR="00D9600E" w:rsidRDefault="00D9600E">
      <w:pPr>
        <w:spacing w:line="200" w:lineRule="exact"/>
      </w:pPr>
    </w:p>
    <w:p w14:paraId="0B7446C4" w14:textId="77777777" w:rsidR="00D9600E" w:rsidRDefault="00D9600E">
      <w:pPr>
        <w:spacing w:line="200" w:lineRule="exact"/>
      </w:pPr>
    </w:p>
    <w:p w14:paraId="06CB7332" w14:textId="77777777" w:rsidR="00D9600E" w:rsidRDefault="00D9600E">
      <w:pPr>
        <w:spacing w:line="200" w:lineRule="exact"/>
      </w:pPr>
    </w:p>
    <w:p w14:paraId="460EFC29" w14:textId="77777777" w:rsidR="00D9600E" w:rsidRDefault="00D9600E">
      <w:pPr>
        <w:spacing w:line="200" w:lineRule="exact"/>
      </w:pPr>
    </w:p>
    <w:p w14:paraId="47EC972C" w14:textId="77777777" w:rsidR="00D9600E" w:rsidRDefault="00D9600E">
      <w:pPr>
        <w:spacing w:line="200" w:lineRule="exact"/>
      </w:pPr>
    </w:p>
    <w:p w14:paraId="5A704A80" w14:textId="77777777" w:rsidR="00D9600E" w:rsidRDefault="00D9600E">
      <w:pPr>
        <w:spacing w:line="200" w:lineRule="exact"/>
      </w:pPr>
    </w:p>
    <w:p w14:paraId="20E6F056" w14:textId="77777777" w:rsidR="00D9600E" w:rsidRDefault="00D9600E">
      <w:pPr>
        <w:spacing w:before="2" w:line="280" w:lineRule="exact"/>
        <w:rPr>
          <w:sz w:val="28"/>
          <w:szCs w:val="28"/>
        </w:rPr>
      </w:pPr>
    </w:p>
    <w:p w14:paraId="569ED2EE" w14:textId="77777777" w:rsidR="00D9600E" w:rsidRDefault="00000000">
      <w:pPr>
        <w:spacing w:line="300" w:lineRule="exact"/>
        <w:ind w:left="116"/>
        <w:rPr>
          <w:sz w:val="28"/>
          <w:szCs w:val="28"/>
        </w:rPr>
      </w:pPr>
      <w:r>
        <w:pict w14:anchorId="2D561019">
          <v:group id="_x0000_s1047" style="position:absolute;left:0;text-align:left;margin-left:36pt;margin-top:23.25pt;width:391.5pt;height:186.7pt;z-index:-1130;mso-position-horizontal-relative:page" coordorigin="720,465" coordsize="7830,3734">
            <v:shape id="_x0000_s1050" type="#_x0000_t75" style="position:absolute;left:868;top:500;width:7644;height:3548">
              <v:imagedata r:id="rId40" o:title=""/>
            </v:shape>
            <v:shape id="_x0000_s1049" style="position:absolute;left:730;top:475;width:7810;height:3714" coordorigin="730,475" coordsize="7810,3714" path="m842,503r,3574l8540,4077r,-3602l842,475r,28l870,4049r,-3546l8512,503r,3546l870,4049,842,503xe" fillcolor="black" stroked="f">
              <v:path arrowok="t"/>
            </v:shape>
            <v:shape id="_x0000_s1048" style="position:absolute;left:730;top:475;width:7810;height:3714" coordorigin="730,475" coordsize="7810,3714" path="m730,447r,3742l8652,4189r,-3826l730,363r,84l814,4105r,-3658l8568,447r,3658l814,4105,730,447xe" fillcolor="black" stroked="f">
              <v:path arrowok="t"/>
            </v:shape>
            <w10:wrap anchorx="page"/>
          </v:group>
        </w:pict>
      </w:r>
      <w:r>
        <w:rPr>
          <w:b/>
          <w:spacing w:val="1"/>
          <w:position w:val="-1"/>
          <w:sz w:val="28"/>
          <w:szCs w:val="28"/>
        </w:rPr>
        <w:t>L</w:t>
      </w:r>
      <w:r>
        <w:rPr>
          <w:b/>
          <w:spacing w:val="-1"/>
          <w:position w:val="-1"/>
          <w:sz w:val="28"/>
          <w:szCs w:val="28"/>
        </w:rPr>
        <w:t>u</w:t>
      </w:r>
      <w:r>
        <w:rPr>
          <w:b/>
          <w:spacing w:val="3"/>
          <w:position w:val="-1"/>
          <w:sz w:val="28"/>
          <w:szCs w:val="28"/>
        </w:rPr>
        <w:t>m</w:t>
      </w:r>
      <w:r>
        <w:rPr>
          <w:b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n</w:t>
      </w:r>
      <w:r>
        <w:rPr>
          <w:b/>
          <w:position w:val="-1"/>
          <w:sz w:val="28"/>
          <w:szCs w:val="28"/>
        </w:rPr>
        <w:t>a</w:t>
      </w:r>
      <w:r>
        <w:rPr>
          <w:b/>
          <w:spacing w:val="-1"/>
          <w:position w:val="-1"/>
          <w:sz w:val="28"/>
          <w:szCs w:val="28"/>
        </w:rPr>
        <w:t>n</w:t>
      </w:r>
      <w:r>
        <w:rPr>
          <w:b/>
          <w:spacing w:val="1"/>
          <w:position w:val="-1"/>
          <w:sz w:val="28"/>
          <w:szCs w:val="28"/>
        </w:rPr>
        <w:t>c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-14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Gr</w:t>
      </w:r>
      <w:r>
        <w:rPr>
          <w:b/>
          <w:spacing w:val="5"/>
          <w:position w:val="-1"/>
          <w:sz w:val="28"/>
          <w:szCs w:val="28"/>
        </w:rPr>
        <w:t>a</w:t>
      </w:r>
      <w:r>
        <w:rPr>
          <w:b/>
          <w:spacing w:val="-1"/>
          <w:position w:val="-1"/>
          <w:sz w:val="28"/>
          <w:szCs w:val="28"/>
        </w:rPr>
        <w:t>d</w:t>
      </w:r>
      <w:r>
        <w:rPr>
          <w:b/>
          <w:position w:val="-1"/>
          <w:sz w:val="28"/>
          <w:szCs w:val="28"/>
        </w:rPr>
        <w:t>ie</w:t>
      </w:r>
      <w:r>
        <w:rPr>
          <w:b/>
          <w:spacing w:val="4"/>
          <w:position w:val="-1"/>
          <w:sz w:val="28"/>
          <w:szCs w:val="28"/>
        </w:rPr>
        <w:t>n</w:t>
      </w:r>
      <w:r>
        <w:rPr>
          <w:b/>
          <w:spacing w:val="-1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:</w:t>
      </w:r>
    </w:p>
    <w:p w14:paraId="260EDD70" w14:textId="77777777" w:rsidR="00D9600E" w:rsidRDefault="00D9600E">
      <w:pPr>
        <w:spacing w:line="200" w:lineRule="exact"/>
      </w:pPr>
    </w:p>
    <w:p w14:paraId="2351D786" w14:textId="77777777" w:rsidR="00D9600E" w:rsidRDefault="00D9600E">
      <w:pPr>
        <w:spacing w:line="200" w:lineRule="exact"/>
      </w:pPr>
    </w:p>
    <w:p w14:paraId="15C5EE3F" w14:textId="77777777" w:rsidR="00D9600E" w:rsidRDefault="00D9600E">
      <w:pPr>
        <w:spacing w:line="200" w:lineRule="exact"/>
      </w:pPr>
    </w:p>
    <w:p w14:paraId="6551B410" w14:textId="77777777" w:rsidR="00D9600E" w:rsidRDefault="00D9600E">
      <w:pPr>
        <w:spacing w:line="200" w:lineRule="exact"/>
      </w:pPr>
    </w:p>
    <w:p w14:paraId="0A75A71A" w14:textId="77777777" w:rsidR="00D9600E" w:rsidRDefault="00D9600E">
      <w:pPr>
        <w:spacing w:line="200" w:lineRule="exact"/>
      </w:pPr>
    </w:p>
    <w:p w14:paraId="5E984964" w14:textId="77777777" w:rsidR="00D9600E" w:rsidRDefault="00D9600E">
      <w:pPr>
        <w:spacing w:line="200" w:lineRule="exact"/>
      </w:pPr>
    </w:p>
    <w:p w14:paraId="13445CF8" w14:textId="77777777" w:rsidR="00D9600E" w:rsidRDefault="00D9600E">
      <w:pPr>
        <w:spacing w:line="200" w:lineRule="exact"/>
      </w:pPr>
    </w:p>
    <w:p w14:paraId="40AF4F30" w14:textId="77777777" w:rsidR="00D9600E" w:rsidRDefault="00D9600E">
      <w:pPr>
        <w:spacing w:line="200" w:lineRule="exact"/>
      </w:pPr>
    </w:p>
    <w:p w14:paraId="207DCE04" w14:textId="77777777" w:rsidR="00D9600E" w:rsidRDefault="00D9600E">
      <w:pPr>
        <w:spacing w:line="200" w:lineRule="exact"/>
      </w:pPr>
    </w:p>
    <w:p w14:paraId="1555204F" w14:textId="77777777" w:rsidR="00D9600E" w:rsidRDefault="00D9600E">
      <w:pPr>
        <w:spacing w:line="200" w:lineRule="exact"/>
      </w:pPr>
    </w:p>
    <w:p w14:paraId="7DC53AA8" w14:textId="77777777" w:rsidR="00D9600E" w:rsidRDefault="00D9600E">
      <w:pPr>
        <w:spacing w:line="200" w:lineRule="exact"/>
      </w:pPr>
    </w:p>
    <w:p w14:paraId="12683592" w14:textId="77777777" w:rsidR="00D9600E" w:rsidRDefault="00D9600E">
      <w:pPr>
        <w:spacing w:line="200" w:lineRule="exact"/>
      </w:pPr>
    </w:p>
    <w:p w14:paraId="42DBE34D" w14:textId="77777777" w:rsidR="00D9600E" w:rsidRDefault="00D9600E">
      <w:pPr>
        <w:spacing w:line="200" w:lineRule="exact"/>
      </w:pPr>
    </w:p>
    <w:p w14:paraId="08ABE2D5" w14:textId="77777777" w:rsidR="00D9600E" w:rsidRDefault="00D9600E">
      <w:pPr>
        <w:spacing w:line="200" w:lineRule="exact"/>
      </w:pPr>
    </w:p>
    <w:p w14:paraId="4529C165" w14:textId="77777777" w:rsidR="00D9600E" w:rsidRDefault="00D9600E">
      <w:pPr>
        <w:spacing w:line="200" w:lineRule="exact"/>
      </w:pPr>
    </w:p>
    <w:p w14:paraId="6DED2C7C" w14:textId="77777777" w:rsidR="00D9600E" w:rsidRDefault="00D9600E">
      <w:pPr>
        <w:spacing w:line="200" w:lineRule="exact"/>
      </w:pPr>
    </w:p>
    <w:p w14:paraId="3ED0875C" w14:textId="77777777" w:rsidR="00D9600E" w:rsidRDefault="00D9600E">
      <w:pPr>
        <w:spacing w:line="200" w:lineRule="exact"/>
      </w:pPr>
    </w:p>
    <w:p w14:paraId="60E5A711" w14:textId="77777777" w:rsidR="00D9600E" w:rsidRDefault="00D9600E">
      <w:pPr>
        <w:spacing w:line="200" w:lineRule="exact"/>
      </w:pPr>
    </w:p>
    <w:p w14:paraId="65471E6D" w14:textId="77777777" w:rsidR="00D9600E" w:rsidRDefault="00D9600E">
      <w:pPr>
        <w:spacing w:line="200" w:lineRule="exact"/>
      </w:pPr>
    </w:p>
    <w:p w14:paraId="746720F9" w14:textId="77777777" w:rsidR="00D9600E" w:rsidRDefault="00D9600E">
      <w:pPr>
        <w:spacing w:line="200" w:lineRule="exact"/>
      </w:pPr>
    </w:p>
    <w:p w14:paraId="3368E772" w14:textId="77777777" w:rsidR="00D9600E" w:rsidRDefault="00D9600E">
      <w:pPr>
        <w:spacing w:before="3" w:line="240" w:lineRule="exact"/>
        <w:rPr>
          <w:sz w:val="24"/>
          <w:szCs w:val="24"/>
        </w:rPr>
      </w:pPr>
    </w:p>
    <w:p w14:paraId="5A83C4F9" w14:textId="3D166EFF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  <w:sectPr w:rsidR="00D9600E">
          <w:pgSz w:w="11920" w:h="16840"/>
          <w:pgMar w:top="640" w:right="1680" w:bottom="280" w:left="600" w:header="720" w:footer="720" w:gutter="0"/>
          <w:cols w:space="720"/>
        </w:sect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p w14:paraId="0C286604" w14:textId="77777777" w:rsidR="00D9600E" w:rsidRDefault="00000000">
      <w:pPr>
        <w:spacing w:before="59" w:line="280" w:lineRule="exact"/>
        <w:ind w:left="120"/>
        <w:rPr>
          <w:rFonts w:ascii="Calibri" w:eastAsia="Calibri" w:hAnsi="Calibri" w:cs="Calibri"/>
          <w:sz w:val="24"/>
          <w:szCs w:val="24"/>
        </w:rPr>
      </w:pPr>
      <w:r>
        <w:lastRenderedPageBreak/>
        <w:pict w14:anchorId="59B44DA5">
          <v:group id="_x0000_s1042" style="position:absolute;left:0;text-align:left;margin-left:23.95pt;margin-top:23.45pt;width:547.8pt;height:795.2pt;z-index:-1129;mso-position-horizontal-relative:page;mso-position-vertical-relative:page" coordorigin="479,469" coordsize="10956,15904">
            <v:shape id="_x0000_s1046" style="position:absolute;left:499;top:490;width:10915;height:0" coordorigin="499,490" coordsize="10915,0" path="m499,490r10915,e" filled="f" strokecolor="#2d5294" strokeweight="1.06pt">
              <v:path arrowok="t"/>
            </v:shape>
            <v:shape id="_x0000_s1045" style="position:absolute;left:490;top:480;width:0;height:15883" coordorigin="490,480" coordsize="0,15883" path="m490,480r,15883e" filled="f" strokecolor="#2d5294" strokeweight="1.06pt">
              <v:path arrowok="t"/>
            </v:shape>
            <v:shape id="_x0000_s1044" style="position:absolute;left:11424;top:480;width:0;height:15883" coordorigin="11424,480" coordsize="0,15883" path="m11424,480r,15883e" filled="f" strokecolor="#2d5294" strokeweight=".37392mm">
              <v:path arrowok="t"/>
            </v:shape>
            <v:shape id="_x0000_s1043" style="position:absolute;left:499;top:16353;width:10915;height:0" coordorigin="499,16353" coordsize="10915,0" path="m499,16353r10915,e" filled="f" strokecolor="#2d5294" strokeweight=".37392mm">
              <v:path arrowok="t"/>
            </v:shape>
            <w10:wrap anchorx="page" anchory="page"/>
          </v:group>
        </w:pict>
      </w:r>
      <w:r>
        <w:rPr>
          <w:rFonts w:ascii="Calibri" w:eastAsia="Calibri" w:hAnsi="Calibri" w:cs="Calibri"/>
          <w:b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C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EI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78</w:t>
      </w:r>
      <w:r>
        <w:rPr>
          <w:rFonts w:ascii="Calibri" w:eastAsia="Calibri" w:hAnsi="Calibri" w:cs="Calibri"/>
          <w:b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b/>
          <w:spacing w:val="-2"/>
          <w:sz w:val="24"/>
          <w:szCs w:val="24"/>
        </w:rPr>
        <w:t>E8</w:t>
      </w:r>
      <w:r>
        <w:rPr>
          <w:rFonts w:ascii="Calibri" w:eastAsia="Calibri" w:hAnsi="Calibri" w:cs="Calibri"/>
          <w:b/>
          <w:spacing w:val="1"/>
          <w:sz w:val="24"/>
          <w:szCs w:val="24"/>
        </w:rPr>
        <w:t>:</w:t>
      </w:r>
      <w:r>
        <w:rPr>
          <w:rFonts w:ascii="Calibri" w:eastAsia="Calibri" w:hAnsi="Calibri" w:cs="Calibri"/>
          <w:b/>
          <w:sz w:val="24"/>
          <w:szCs w:val="24"/>
        </w:rPr>
        <w:t>F</w:t>
      </w:r>
      <w:r>
        <w:rPr>
          <w:rFonts w:ascii="Calibri" w:eastAsia="Calibri" w:hAnsi="Calibri" w:cs="Calibri"/>
          <w:b/>
          <w:spacing w:val="3"/>
          <w:sz w:val="24"/>
          <w:szCs w:val="24"/>
        </w:rPr>
        <w:t>C</w:t>
      </w:r>
      <w:r>
        <w:rPr>
          <w:rFonts w:ascii="Calibri" w:eastAsia="Calibri" w:hAnsi="Calibri" w:cs="Calibri"/>
          <w:b/>
          <w:sz w:val="24"/>
          <w:szCs w:val="24"/>
        </w:rPr>
        <w:t>L</w:t>
      </w:r>
    </w:p>
    <w:p w14:paraId="04DE6DF7" w14:textId="77777777" w:rsidR="00D9600E" w:rsidRDefault="00D9600E">
      <w:pPr>
        <w:spacing w:before="5" w:line="100" w:lineRule="exact"/>
        <w:rPr>
          <w:sz w:val="11"/>
          <w:szCs w:val="11"/>
        </w:rPr>
      </w:pPr>
    </w:p>
    <w:p w14:paraId="642D4D48" w14:textId="77777777" w:rsidR="00D9600E" w:rsidRDefault="00D9600E">
      <w:pPr>
        <w:spacing w:line="200" w:lineRule="exact"/>
      </w:pPr>
    </w:p>
    <w:p w14:paraId="38FAB7F8" w14:textId="77777777" w:rsidR="00D9600E" w:rsidRDefault="00D9600E">
      <w:pPr>
        <w:spacing w:line="200" w:lineRule="exact"/>
      </w:pPr>
    </w:p>
    <w:p w14:paraId="057085C1" w14:textId="77777777" w:rsidR="00D9600E" w:rsidRDefault="00000000">
      <w:pPr>
        <w:spacing w:before="22"/>
        <w:ind w:left="116"/>
        <w:rPr>
          <w:sz w:val="28"/>
          <w:szCs w:val="28"/>
        </w:rPr>
      </w:pPr>
      <w:r>
        <w:pict w14:anchorId="7513A67A">
          <v:group id="_x0000_s1036" style="position:absolute;left:0;text-align:left;margin-left:35.75pt;margin-top:19.6pt;width:399.85pt;height:197.8pt;z-index:-1128;mso-position-horizontal-relative:page" coordorigin="715,392" coordsize="7997,3956">
            <v:shape id="_x0000_s1041" type="#_x0000_t75" style="position:absolute;left:861;top:540;width:7701;height:3659">
              <v:imagedata r:id="rId41" o:title=""/>
            </v:shape>
            <v:shape id="_x0000_s1040" style="position:absolute;left:725;top:402;width:7977;height:3824" coordorigin="725,402" coordsize="7977,3824" path="m8590,4226l8562,542r,3656l837,4198r,28l8590,4226xe" fillcolor="black" stroked="f">
              <v:path arrowok="t"/>
            </v:shape>
            <v:shape id="_x0000_s1039" style="position:absolute;left:725;top:402;width:7977;height:3824" coordorigin="725,402" coordsize="7977,3824" path="m8702,4338l8618,486r,3768l725,4254r,84l8702,4338xe" fillcolor="black" stroked="f">
              <v:path arrowok="t"/>
            </v:shape>
            <v:shape id="_x0000_s1038" style="position:absolute;left:725;top:402;width:7977;height:3824" coordorigin="725,402" coordsize="7977,3824" path="m837,542r,3656l865,4198r,-3656l8562,542r28,3684l8590,514r-7753,l837,542xe" fillcolor="black" stroked="f">
              <v:path arrowok="t"/>
            </v:shape>
            <v:shape id="_x0000_s1037" style="position:absolute;left:725;top:402;width:7977;height:3824" coordorigin="725,402" coordsize="7977,3824" path="m725,486r,3768l809,4254r,-3768l8618,486r84,3852l8702,402r-7977,l725,486xe" fillcolor="black" stroked="f">
              <v:path arrowok="t"/>
            </v:shape>
            <w10:wrap anchorx="page"/>
          </v:group>
        </w:pict>
      </w:r>
      <w:r>
        <w:rPr>
          <w:b/>
          <w:spacing w:val="-2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c</w:t>
      </w:r>
      <w:r>
        <w:rPr>
          <w:b/>
          <w:spacing w:val="4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p</w:t>
      </w:r>
      <w:r>
        <w:rPr>
          <w:b/>
          <w:sz w:val="28"/>
          <w:szCs w:val="28"/>
        </w:rPr>
        <w:t>al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Co</w:t>
      </w:r>
      <w:r>
        <w:rPr>
          <w:b/>
          <w:spacing w:val="4"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>p</w:t>
      </w:r>
      <w:r>
        <w:rPr>
          <w:b/>
          <w:spacing w:val="4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t</w:t>
      </w:r>
      <w:r>
        <w:rPr>
          <w:b/>
          <w:spacing w:val="-17"/>
          <w:sz w:val="28"/>
          <w:szCs w:val="28"/>
        </w:rPr>
        <w:t xml:space="preserve"> </w:t>
      </w:r>
      <w:r>
        <w:rPr>
          <w:b/>
          <w:spacing w:val="5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aly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:</w:t>
      </w:r>
    </w:p>
    <w:p w14:paraId="48C7FCBA" w14:textId="77777777" w:rsidR="00D9600E" w:rsidRDefault="00D9600E">
      <w:pPr>
        <w:spacing w:line="200" w:lineRule="exact"/>
      </w:pPr>
    </w:p>
    <w:p w14:paraId="3B374D94" w14:textId="77777777" w:rsidR="00D9600E" w:rsidRDefault="00D9600E">
      <w:pPr>
        <w:spacing w:line="200" w:lineRule="exact"/>
      </w:pPr>
    </w:p>
    <w:p w14:paraId="53A7F0B8" w14:textId="77777777" w:rsidR="00D9600E" w:rsidRDefault="00D9600E">
      <w:pPr>
        <w:spacing w:line="200" w:lineRule="exact"/>
      </w:pPr>
    </w:p>
    <w:p w14:paraId="6CCAA765" w14:textId="77777777" w:rsidR="00D9600E" w:rsidRDefault="00D9600E">
      <w:pPr>
        <w:spacing w:line="200" w:lineRule="exact"/>
      </w:pPr>
    </w:p>
    <w:p w14:paraId="3584C4C1" w14:textId="77777777" w:rsidR="00D9600E" w:rsidRDefault="00D9600E">
      <w:pPr>
        <w:spacing w:line="200" w:lineRule="exact"/>
      </w:pPr>
    </w:p>
    <w:p w14:paraId="417CEBB7" w14:textId="77777777" w:rsidR="00D9600E" w:rsidRDefault="00D9600E">
      <w:pPr>
        <w:spacing w:line="200" w:lineRule="exact"/>
      </w:pPr>
    </w:p>
    <w:p w14:paraId="706BAFE2" w14:textId="77777777" w:rsidR="00D9600E" w:rsidRDefault="00D9600E">
      <w:pPr>
        <w:spacing w:line="200" w:lineRule="exact"/>
      </w:pPr>
    </w:p>
    <w:p w14:paraId="6E475A39" w14:textId="77777777" w:rsidR="00D9600E" w:rsidRDefault="00D9600E">
      <w:pPr>
        <w:spacing w:line="200" w:lineRule="exact"/>
      </w:pPr>
    </w:p>
    <w:p w14:paraId="425D36EA" w14:textId="77777777" w:rsidR="00D9600E" w:rsidRDefault="00D9600E">
      <w:pPr>
        <w:spacing w:line="200" w:lineRule="exact"/>
      </w:pPr>
    </w:p>
    <w:p w14:paraId="0D1092BE" w14:textId="77777777" w:rsidR="00D9600E" w:rsidRDefault="00D9600E">
      <w:pPr>
        <w:spacing w:line="200" w:lineRule="exact"/>
      </w:pPr>
    </w:p>
    <w:p w14:paraId="4FDA2D6F" w14:textId="77777777" w:rsidR="00D9600E" w:rsidRDefault="00D9600E">
      <w:pPr>
        <w:spacing w:line="200" w:lineRule="exact"/>
      </w:pPr>
    </w:p>
    <w:p w14:paraId="000DCDD3" w14:textId="77777777" w:rsidR="00D9600E" w:rsidRDefault="00D9600E">
      <w:pPr>
        <w:spacing w:line="200" w:lineRule="exact"/>
      </w:pPr>
    </w:p>
    <w:p w14:paraId="2C9DCA9B" w14:textId="77777777" w:rsidR="00D9600E" w:rsidRDefault="00D9600E">
      <w:pPr>
        <w:spacing w:line="200" w:lineRule="exact"/>
      </w:pPr>
    </w:p>
    <w:p w14:paraId="3C726391" w14:textId="77777777" w:rsidR="00D9600E" w:rsidRDefault="00D9600E">
      <w:pPr>
        <w:spacing w:line="200" w:lineRule="exact"/>
      </w:pPr>
    </w:p>
    <w:p w14:paraId="0B628F31" w14:textId="77777777" w:rsidR="00D9600E" w:rsidRDefault="00D9600E">
      <w:pPr>
        <w:spacing w:line="200" w:lineRule="exact"/>
      </w:pPr>
    </w:p>
    <w:p w14:paraId="5F1BF249" w14:textId="77777777" w:rsidR="00D9600E" w:rsidRDefault="00D9600E">
      <w:pPr>
        <w:spacing w:line="200" w:lineRule="exact"/>
      </w:pPr>
    </w:p>
    <w:p w14:paraId="4E2AD028" w14:textId="77777777" w:rsidR="00D9600E" w:rsidRDefault="00D9600E">
      <w:pPr>
        <w:spacing w:line="200" w:lineRule="exact"/>
      </w:pPr>
    </w:p>
    <w:p w14:paraId="5B806F1D" w14:textId="77777777" w:rsidR="00D9600E" w:rsidRDefault="00D9600E">
      <w:pPr>
        <w:spacing w:line="200" w:lineRule="exact"/>
      </w:pPr>
    </w:p>
    <w:p w14:paraId="69338A8B" w14:textId="77777777" w:rsidR="00D9600E" w:rsidRDefault="00D9600E">
      <w:pPr>
        <w:spacing w:line="200" w:lineRule="exact"/>
      </w:pPr>
    </w:p>
    <w:p w14:paraId="7956DC9F" w14:textId="77777777" w:rsidR="00D9600E" w:rsidRDefault="00D9600E">
      <w:pPr>
        <w:spacing w:line="200" w:lineRule="exact"/>
      </w:pPr>
    </w:p>
    <w:p w14:paraId="145AAFB5" w14:textId="77777777" w:rsidR="00D9600E" w:rsidRDefault="00D9600E">
      <w:pPr>
        <w:spacing w:line="200" w:lineRule="exact"/>
      </w:pPr>
    </w:p>
    <w:p w14:paraId="7613749D" w14:textId="77777777" w:rsidR="00D9600E" w:rsidRDefault="00D9600E">
      <w:pPr>
        <w:spacing w:line="260" w:lineRule="exact"/>
        <w:rPr>
          <w:sz w:val="26"/>
          <w:szCs w:val="26"/>
        </w:rPr>
      </w:pPr>
    </w:p>
    <w:p w14:paraId="636D9E46" w14:textId="77777777" w:rsidR="00D9600E" w:rsidRDefault="00000000">
      <w:pPr>
        <w:ind w:left="116"/>
        <w:rPr>
          <w:sz w:val="28"/>
          <w:szCs w:val="28"/>
        </w:rPr>
      </w:pPr>
      <w:r>
        <w:pict w14:anchorId="0DE699F9">
          <v:group id="_x0000_s1030" style="position:absolute;left:0;text-align:left;margin-left:36pt;margin-top:18.4pt;width:398.65pt;height:196.2pt;z-index:-1127;mso-position-horizontal-relative:page" coordorigin="720,368" coordsize="7973,3924">
            <v:shape id="_x0000_s1035" type="#_x0000_t75" style="position:absolute;left:868;top:516;width:7675;height:3627">
              <v:imagedata r:id="rId42" o:title=""/>
            </v:shape>
            <v:shape id="_x0000_s1034" style="position:absolute;left:730;top:378;width:7953;height:3904" coordorigin="730,378" coordsize="7953,3904" path="m8571,4170r-28,-28l842,4142r,28l8571,4170xe" fillcolor="black" stroked="f">
              <v:path arrowok="t"/>
            </v:shape>
            <v:shape id="_x0000_s1033" style="position:absolute;left:730;top:378;width:7953;height:3904" coordorigin="730,378" coordsize="7953,3904" path="m8683,4282r-84,-84l730,4198r,84l8683,4282xe" fillcolor="black" stroked="f">
              <v:path arrowok="t"/>
            </v:shape>
            <v:shape id="_x0000_s1032" style="position:absolute;left:730;top:378;width:7953;height:3904" coordorigin="730,378" coordsize="7953,3904" path="m8543,4142r28,28l8571,490r-7729,l842,4142r28,l870,518r7673,l8543,4142xe" fillcolor="black" stroked="f">
              <v:path arrowok="t"/>
            </v:shape>
            <v:shape id="_x0000_s1031" style="position:absolute;left:730;top:378;width:7953;height:3904" coordorigin="730,378" coordsize="7953,3904" path="m8599,4198r84,84l8683,378r-7953,l730,4198r84,l814,462r7785,l8599,4198xe" fillcolor="black" stroked="f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J</w:t>
      </w:r>
      <w:r>
        <w:rPr>
          <w:b/>
          <w:spacing w:val="-2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E</w:t>
      </w:r>
      <w:r>
        <w:rPr>
          <w:b/>
          <w:sz w:val="28"/>
          <w:szCs w:val="28"/>
        </w:rPr>
        <w:t>G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pacing w:val="5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n</w:t>
      </w:r>
      <w:r>
        <w:rPr>
          <w:b/>
          <w:sz w:val="28"/>
          <w:szCs w:val="28"/>
        </w:rPr>
        <w:t>aly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:</w:t>
      </w:r>
    </w:p>
    <w:p w14:paraId="7F5DCB5A" w14:textId="77777777" w:rsidR="00D9600E" w:rsidRDefault="00D9600E">
      <w:pPr>
        <w:spacing w:before="6" w:line="100" w:lineRule="exact"/>
        <w:rPr>
          <w:sz w:val="10"/>
          <w:szCs w:val="10"/>
        </w:rPr>
      </w:pPr>
    </w:p>
    <w:p w14:paraId="4C4F396D" w14:textId="77777777" w:rsidR="00D9600E" w:rsidRDefault="00D9600E">
      <w:pPr>
        <w:spacing w:line="200" w:lineRule="exact"/>
      </w:pPr>
    </w:p>
    <w:p w14:paraId="165ADCA6" w14:textId="77777777" w:rsidR="00D9600E" w:rsidRDefault="00D9600E">
      <w:pPr>
        <w:spacing w:line="200" w:lineRule="exact"/>
      </w:pPr>
    </w:p>
    <w:p w14:paraId="36CF7BCF" w14:textId="77777777" w:rsidR="00D9600E" w:rsidRDefault="00D9600E">
      <w:pPr>
        <w:spacing w:line="200" w:lineRule="exact"/>
      </w:pPr>
    </w:p>
    <w:p w14:paraId="50CD942F" w14:textId="77777777" w:rsidR="00D9600E" w:rsidRDefault="00D9600E">
      <w:pPr>
        <w:spacing w:line="200" w:lineRule="exact"/>
      </w:pPr>
    </w:p>
    <w:p w14:paraId="79BA9CB2" w14:textId="77777777" w:rsidR="00D9600E" w:rsidRDefault="00D9600E">
      <w:pPr>
        <w:spacing w:line="200" w:lineRule="exact"/>
      </w:pPr>
    </w:p>
    <w:p w14:paraId="071A5FC3" w14:textId="77777777" w:rsidR="00D9600E" w:rsidRDefault="00D9600E">
      <w:pPr>
        <w:spacing w:line="200" w:lineRule="exact"/>
      </w:pPr>
    </w:p>
    <w:p w14:paraId="19D88280" w14:textId="77777777" w:rsidR="00D9600E" w:rsidRDefault="00D9600E">
      <w:pPr>
        <w:spacing w:line="200" w:lineRule="exact"/>
      </w:pPr>
    </w:p>
    <w:p w14:paraId="221326FE" w14:textId="77777777" w:rsidR="00D9600E" w:rsidRDefault="00D9600E">
      <w:pPr>
        <w:spacing w:line="200" w:lineRule="exact"/>
      </w:pPr>
    </w:p>
    <w:p w14:paraId="53CBA47B" w14:textId="77777777" w:rsidR="00D9600E" w:rsidRDefault="00D9600E">
      <w:pPr>
        <w:spacing w:line="200" w:lineRule="exact"/>
      </w:pPr>
    </w:p>
    <w:p w14:paraId="4671E417" w14:textId="77777777" w:rsidR="00D9600E" w:rsidRDefault="00D9600E">
      <w:pPr>
        <w:spacing w:line="200" w:lineRule="exact"/>
      </w:pPr>
    </w:p>
    <w:p w14:paraId="1A48254B" w14:textId="77777777" w:rsidR="00D9600E" w:rsidRDefault="00D9600E">
      <w:pPr>
        <w:spacing w:line="200" w:lineRule="exact"/>
      </w:pPr>
    </w:p>
    <w:p w14:paraId="5CCB670A" w14:textId="77777777" w:rsidR="00D9600E" w:rsidRDefault="00D9600E">
      <w:pPr>
        <w:spacing w:line="200" w:lineRule="exact"/>
      </w:pPr>
    </w:p>
    <w:p w14:paraId="023CDEB3" w14:textId="77777777" w:rsidR="00D9600E" w:rsidRDefault="00D9600E">
      <w:pPr>
        <w:spacing w:line="200" w:lineRule="exact"/>
      </w:pPr>
    </w:p>
    <w:p w14:paraId="74383A5D" w14:textId="77777777" w:rsidR="00D9600E" w:rsidRDefault="00D9600E">
      <w:pPr>
        <w:spacing w:line="200" w:lineRule="exact"/>
      </w:pPr>
    </w:p>
    <w:p w14:paraId="2C23EA9D" w14:textId="77777777" w:rsidR="00D9600E" w:rsidRDefault="00D9600E">
      <w:pPr>
        <w:spacing w:line="200" w:lineRule="exact"/>
      </w:pPr>
    </w:p>
    <w:p w14:paraId="78EC57EE" w14:textId="77777777" w:rsidR="00D9600E" w:rsidRDefault="00D9600E">
      <w:pPr>
        <w:spacing w:line="200" w:lineRule="exact"/>
      </w:pPr>
    </w:p>
    <w:p w14:paraId="1DF64FEE" w14:textId="77777777" w:rsidR="00D9600E" w:rsidRDefault="00D9600E">
      <w:pPr>
        <w:spacing w:line="200" w:lineRule="exact"/>
      </w:pPr>
    </w:p>
    <w:p w14:paraId="0D652AB7" w14:textId="77777777" w:rsidR="00D9600E" w:rsidRDefault="00D9600E">
      <w:pPr>
        <w:spacing w:line="200" w:lineRule="exact"/>
      </w:pPr>
    </w:p>
    <w:p w14:paraId="7D246C5E" w14:textId="77777777" w:rsidR="00D9600E" w:rsidRDefault="00D9600E">
      <w:pPr>
        <w:spacing w:line="200" w:lineRule="exact"/>
      </w:pPr>
    </w:p>
    <w:p w14:paraId="795E53B2" w14:textId="77777777" w:rsidR="00D9600E" w:rsidRDefault="00D9600E">
      <w:pPr>
        <w:spacing w:line="200" w:lineRule="exact"/>
      </w:pPr>
    </w:p>
    <w:p w14:paraId="32BDD61E" w14:textId="77777777" w:rsidR="00D9600E" w:rsidRDefault="00D9600E">
      <w:pPr>
        <w:spacing w:line="200" w:lineRule="exact"/>
      </w:pPr>
    </w:p>
    <w:p w14:paraId="37CBF984" w14:textId="77777777" w:rsidR="00D9600E" w:rsidRDefault="00000000">
      <w:pPr>
        <w:spacing w:line="300" w:lineRule="exact"/>
        <w:ind w:left="116"/>
        <w:rPr>
          <w:sz w:val="28"/>
          <w:szCs w:val="28"/>
        </w:rPr>
      </w:pPr>
      <w:r>
        <w:pict w14:anchorId="62AD9E7A">
          <v:group id="_x0000_s1026" style="position:absolute;left:0;text-align:left;margin-left:36pt;margin-top:23.3pt;width:392.4pt;height:192.5pt;z-index:-1126;mso-position-horizontal-relative:page" coordorigin="720,466" coordsize="7848,3850">
            <v:shape id="_x0000_s1029" type="#_x0000_t75" style="position:absolute;left:868;top:502;width:7662;height:3664">
              <v:imagedata r:id="rId43" o:title=""/>
            </v:shape>
            <v:shape id="_x0000_s1028" style="position:absolute;left:730;top:476;width:7828;height:3830" coordorigin="730,476" coordsize="7828,3830" path="m842,504r,3690l8558,4194r,-3718l842,476r,28l870,4166r,-3662l8530,504r,3662l870,4166,842,504xe" fillcolor="black" stroked="f">
              <v:path arrowok="t"/>
            </v:shape>
            <v:shape id="_x0000_s1027" style="position:absolute;left:730;top:476;width:7828;height:3830" coordorigin="730,476" coordsize="7828,3830" path="m730,448r,3858l8670,4306r,-3942l730,364r,84l814,4222r,-3774l8586,448r,3774l814,4222,730,448xe" fillcolor="black" stroked="f">
              <v:path arrowok="t"/>
            </v:shape>
            <w10:wrap anchorx="page"/>
          </v:group>
        </w:pict>
      </w:r>
      <w:r>
        <w:rPr>
          <w:b/>
          <w:spacing w:val="-1"/>
          <w:position w:val="-1"/>
          <w:sz w:val="28"/>
          <w:szCs w:val="28"/>
        </w:rPr>
        <w:t>St</w:t>
      </w:r>
      <w:r>
        <w:rPr>
          <w:b/>
          <w:spacing w:val="1"/>
          <w:position w:val="-1"/>
          <w:sz w:val="28"/>
          <w:szCs w:val="28"/>
        </w:rPr>
        <w:t>r</w:t>
      </w:r>
      <w:r>
        <w:rPr>
          <w:b/>
          <w:position w:val="-1"/>
          <w:sz w:val="28"/>
          <w:szCs w:val="28"/>
        </w:rPr>
        <w:t>i</w:t>
      </w:r>
      <w:r>
        <w:rPr>
          <w:b/>
          <w:spacing w:val="3"/>
          <w:position w:val="-1"/>
          <w:sz w:val="28"/>
          <w:szCs w:val="28"/>
        </w:rPr>
        <w:t>n</w:t>
      </w:r>
      <w:r>
        <w:rPr>
          <w:b/>
          <w:position w:val="-1"/>
          <w:sz w:val="28"/>
          <w:szCs w:val="28"/>
        </w:rPr>
        <w:t>g</w:t>
      </w:r>
      <w:r>
        <w:rPr>
          <w:b/>
          <w:spacing w:val="-5"/>
          <w:position w:val="-1"/>
          <w:sz w:val="28"/>
          <w:szCs w:val="28"/>
        </w:rPr>
        <w:t xml:space="preserve"> </w:t>
      </w:r>
      <w:r>
        <w:rPr>
          <w:b/>
          <w:spacing w:val="1"/>
          <w:position w:val="-1"/>
          <w:sz w:val="28"/>
          <w:szCs w:val="28"/>
        </w:rPr>
        <w:t>E</w:t>
      </w:r>
      <w:r>
        <w:rPr>
          <w:b/>
          <w:position w:val="-1"/>
          <w:sz w:val="28"/>
          <w:szCs w:val="28"/>
        </w:rPr>
        <w:t>x</w:t>
      </w:r>
      <w:r>
        <w:rPr>
          <w:b/>
          <w:spacing w:val="-1"/>
          <w:position w:val="-1"/>
          <w:sz w:val="28"/>
          <w:szCs w:val="28"/>
        </w:rPr>
        <w:t>t</w:t>
      </w:r>
      <w:r>
        <w:rPr>
          <w:b/>
          <w:spacing w:val="1"/>
          <w:position w:val="-1"/>
          <w:sz w:val="28"/>
          <w:szCs w:val="28"/>
        </w:rPr>
        <w:t>r</w:t>
      </w:r>
      <w:r>
        <w:rPr>
          <w:b/>
          <w:position w:val="-1"/>
          <w:sz w:val="28"/>
          <w:szCs w:val="28"/>
        </w:rPr>
        <w:t>a</w:t>
      </w:r>
      <w:r>
        <w:rPr>
          <w:b/>
          <w:spacing w:val="1"/>
          <w:position w:val="-1"/>
          <w:sz w:val="28"/>
          <w:szCs w:val="28"/>
        </w:rPr>
        <w:t>c</w:t>
      </w:r>
      <w:r>
        <w:rPr>
          <w:b/>
          <w:spacing w:val="-1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i</w:t>
      </w:r>
      <w:r>
        <w:rPr>
          <w:b/>
          <w:spacing w:val="4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-15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of</w:t>
      </w:r>
      <w:r>
        <w:rPr>
          <w:b/>
          <w:spacing w:val="-6"/>
          <w:position w:val="-1"/>
          <w:sz w:val="28"/>
          <w:szCs w:val="28"/>
        </w:rPr>
        <w:t xml:space="preserve"> </w:t>
      </w:r>
      <w:r>
        <w:rPr>
          <w:b/>
          <w:spacing w:val="3"/>
          <w:position w:val="-1"/>
          <w:sz w:val="28"/>
          <w:szCs w:val="28"/>
        </w:rPr>
        <w:t>t</w:t>
      </w:r>
      <w:r>
        <w:rPr>
          <w:b/>
          <w:spacing w:val="-1"/>
          <w:position w:val="-1"/>
          <w:sz w:val="28"/>
          <w:szCs w:val="28"/>
        </w:rPr>
        <w:t>h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-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i</w:t>
      </w:r>
      <w:r>
        <w:rPr>
          <w:b/>
          <w:spacing w:val="3"/>
          <w:position w:val="-1"/>
          <w:sz w:val="28"/>
          <w:szCs w:val="28"/>
        </w:rPr>
        <w:t>m</w:t>
      </w:r>
      <w:r>
        <w:rPr>
          <w:b/>
          <w:position w:val="-1"/>
          <w:sz w:val="28"/>
          <w:szCs w:val="28"/>
        </w:rPr>
        <w:t>ag</w:t>
      </w:r>
      <w:r>
        <w:rPr>
          <w:b/>
          <w:spacing w:val="1"/>
          <w:position w:val="-1"/>
          <w:sz w:val="28"/>
          <w:szCs w:val="28"/>
        </w:rPr>
        <w:t>e</w:t>
      </w:r>
      <w:r>
        <w:rPr>
          <w:b/>
          <w:position w:val="-1"/>
          <w:sz w:val="28"/>
          <w:szCs w:val="28"/>
        </w:rPr>
        <w:t>:</w:t>
      </w:r>
    </w:p>
    <w:p w14:paraId="273014C5" w14:textId="77777777" w:rsidR="00D9600E" w:rsidRDefault="00D9600E">
      <w:pPr>
        <w:spacing w:line="200" w:lineRule="exact"/>
      </w:pPr>
    </w:p>
    <w:p w14:paraId="7A999EE8" w14:textId="77777777" w:rsidR="00D9600E" w:rsidRDefault="00D9600E">
      <w:pPr>
        <w:spacing w:line="200" w:lineRule="exact"/>
      </w:pPr>
    </w:p>
    <w:p w14:paraId="72722636" w14:textId="77777777" w:rsidR="00D9600E" w:rsidRDefault="00D9600E">
      <w:pPr>
        <w:spacing w:line="200" w:lineRule="exact"/>
      </w:pPr>
    </w:p>
    <w:p w14:paraId="2030D03E" w14:textId="77777777" w:rsidR="00D9600E" w:rsidRDefault="00D9600E">
      <w:pPr>
        <w:spacing w:line="200" w:lineRule="exact"/>
      </w:pPr>
    </w:p>
    <w:p w14:paraId="0BB1A049" w14:textId="77777777" w:rsidR="00D9600E" w:rsidRDefault="00D9600E">
      <w:pPr>
        <w:spacing w:line="200" w:lineRule="exact"/>
      </w:pPr>
    </w:p>
    <w:p w14:paraId="385EC81E" w14:textId="77777777" w:rsidR="00D9600E" w:rsidRDefault="00D9600E">
      <w:pPr>
        <w:spacing w:line="200" w:lineRule="exact"/>
      </w:pPr>
    </w:p>
    <w:p w14:paraId="272FF833" w14:textId="77777777" w:rsidR="00D9600E" w:rsidRDefault="00D9600E">
      <w:pPr>
        <w:spacing w:line="200" w:lineRule="exact"/>
      </w:pPr>
    </w:p>
    <w:p w14:paraId="76517312" w14:textId="77777777" w:rsidR="00D9600E" w:rsidRDefault="00D9600E">
      <w:pPr>
        <w:spacing w:line="200" w:lineRule="exact"/>
      </w:pPr>
    </w:p>
    <w:p w14:paraId="2DB882BC" w14:textId="77777777" w:rsidR="00D9600E" w:rsidRDefault="00D9600E">
      <w:pPr>
        <w:spacing w:line="200" w:lineRule="exact"/>
      </w:pPr>
    </w:p>
    <w:p w14:paraId="1A7C3041" w14:textId="77777777" w:rsidR="00D9600E" w:rsidRDefault="00D9600E">
      <w:pPr>
        <w:spacing w:line="200" w:lineRule="exact"/>
      </w:pPr>
    </w:p>
    <w:p w14:paraId="2953EBCE" w14:textId="77777777" w:rsidR="00D9600E" w:rsidRDefault="00D9600E">
      <w:pPr>
        <w:spacing w:line="200" w:lineRule="exact"/>
      </w:pPr>
    </w:p>
    <w:p w14:paraId="138A0E89" w14:textId="77777777" w:rsidR="00D9600E" w:rsidRDefault="00D9600E">
      <w:pPr>
        <w:spacing w:line="200" w:lineRule="exact"/>
      </w:pPr>
    </w:p>
    <w:p w14:paraId="325C694C" w14:textId="77777777" w:rsidR="00D9600E" w:rsidRDefault="00D9600E">
      <w:pPr>
        <w:spacing w:line="200" w:lineRule="exact"/>
      </w:pPr>
    </w:p>
    <w:p w14:paraId="1E40660C" w14:textId="77777777" w:rsidR="00D9600E" w:rsidRDefault="00D9600E">
      <w:pPr>
        <w:spacing w:line="200" w:lineRule="exact"/>
      </w:pPr>
    </w:p>
    <w:p w14:paraId="2797A13E" w14:textId="77777777" w:rsidR="00D9600E" w:rsidRDefault="00D9600E">
      <w:pPr>
        <w:spacing w:line="200" w:lineRule="exact"/>
      </w:pPr>
    </w:p>
    <w:p w14:paraId="7F119AEA" w14:textId="77777777" w:rsidR="00D9600E" w:rsidRDefault="00D9600E">
      <w:pPr>
        <w:spacing w:line="200" w:lineRule="exact"/>
      </w:pPr>
    </w:p>
    <w:p w14:paraId="61710994" w14:textId="77777777" w:rsidR="00D9600E" w:rsidRDefault="00D9600E">
      <w:pPr>
        <w:spacing w:line="200" w:lineRule="exact"/>
      </w:pPr>
    </w:p>
    <w:p w14:paraId="4889554C" w14:textId="77777777" w:rsidR="00D9600E" w:rsidRDefault="00D9600E">
      <w:pPr>
        <w:spacing w:line="200" w:lineRule="exact"/>
      </w:pPr>
    </w:p>
    <w:p w14:paraId="579A18FA" w14:textId="77777777" w:rsidR="00D9600E" w:rsidRDefault="00D9600E">
      <w:pPr>
        <w:spacing w:line="200" w:lineRule="exact"/>
      </w:pPr>
    </w:p>
    <w:p w14:paraId="4DBD1CE4" w14:textId="77777777" w:rsidR="00D9600E" w:rsidRDefault="00D9600E">
      <w:pPr>
        <w:spacing w:line="200" w:lineRule="exact"/>
      </w:pPr>
    </w:p>
    <w:p w14:paraId="6B0A2A25" w14:textId="77777777" w:rsidR="00D9600E" w:rsidRDefault="00D9600E">
      <w:pPr>
        <w:spacing w:before="7" w:line="260" w:lineRule="exact"/>
        <w:rPr>
          <w:sz w:val="26"/>
          <w:szCs w:val="26"/>
        </w:rPr>
      </w:pPr>
    </w:p>
    <w:p w14:paraId="7FFFCD0A" w14:textId="42D03209" w:rsidR="00D9600E" w:rsidRDefault="00B34BD7">
      <w:pPr>
        <w:spacing w:before="26"/>
        <w:ind w:left="101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19012021081: Jinal Sojitra</w:t>
      </w:r>
    </w:p>
    <w:sectPr w:rsidR="00D9600E">
      <w:pgSz w:w="11920" w:h="16840"/>
      <w:pgMar w:top="640" w:right="1680" w:bottom="28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87411" w14:textId="77777777" w:rsidR="00287162" w:rsidRDefault="00287162" w:rsidP="00B34BD7">
      <w:r>
        <w:separator/>
      </w:r>
    </w:p>
  </w:endnote>
  <w:endnote w:type="continuationSeparator" w:id="0">
    <w:p w14:paraId="2D200658" w14:textId="77777777" w:rsidR="00287162" w:rsidRDefault="00287162" w:rsidP="00B34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28AC" w14:textId="77777777" w:rsidR="00B34BD7" w:rsidRDefault="00B34B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4B386" w14:textId="77777777" w:rsidR="00287162" w:rsidRDefault="00287162" w:rsidP="00B34BD7">
      <w:r>
        <w:separator/>
      </w:r>
    </w:p>
  </w:footnote>
  <w:footnote w:type="continuationSeparator" w:id="0">
    <w:p w14:paraId="7D2B66BF" w14:textId="77777777" w:rsidR="00287162" w:rsidRDefault="00287162" w:rsidP="00B34B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0694D"/>
    <w:multiLevelType w:val="multilevel"/>
    <w:tmpl w:val="1752FF8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06984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00E"/>
    <w:rsid w:val="00287162"/>
    <w:rsid w:val="00657876"/>
    <w:rsid w:val="007B1B35"/>
    <w:rsid w:val="00B34BD7"/>
    <w:rsid w:val="00B92598"/>
    <w:rsid w:val="00D9600E"/>
    <w:rsid w:val="00DC3C11"/>
    <w:rsid w:val="00F2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0"/>
    <o:shapelayout v:ext="edit">
      <o:idmap v:ext="edit" data="1"/>
    </o:shapelayout>
  </w:shapeDefaults>
  <w:decimalSymbol w:val="."/>
  <w:listSeparator w:val=","/>
  <w14:docId w14:val="1FB5AF70"/>
  <w15:docId w15:val="{680D00DD-A666-470B-BEFF-CA4AC7303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B34B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4BD7"/>
  </w:style>
  <w:style w:type="paragraph" w:styleId="Footer">
    <w:name w:val="footer"/>
    <w:basedOn w:val="Normal"/>
    <w:link w:val="FooterChar"/>
    <w:uiPriority w:val="99"/>
    <w:unhideWhenUsed/>
    <w:rsid w:val="00B34B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checkusernames.com/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24.jpeg"/><Relationship Id="rId3" Type="http://schemas.openxmlformats.org/officeDocument/2006/relationships/settings" Target="settings.xml"/><Relationship Id="rId21" Type="http://schemas.openxmlformats.org/officeDocument/2006/relationships/hyperlink" Target="https://instantusername.com/%23/" TargetMode="External"/><Relationship Id="rId34" Type="http://schemas.openxmlformats.org/officeDocument/2006/relationships/image" Target="media/image20.jpeg"/><Relationship Id="rId42" Type="http://schemas.openxmlformats.org/officeDocument/2006/relationships/image" Target="media/image27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hyperlink" Target="https://checkusernames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hyperlink" Target="https://checkusernames.com/" TargetMode="External"/><Relationship Id="rId20" Type="http://schemas.openxmlformats.org/officeDocument/2006/relationships/hyperlink" Target="https://instantusername.com/%23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heckusernames.com/" TargetMode="External"/><Relationship Id="rId23" Type="http://schemas.openxmlformats.org/officeDocument/2006/relationships/hyperlink" Target="https://www.mailboxvalidator.com/demo" TargetMode="External"/><Relationship Id="rId28" Type="http://schemas.openxmlformats.org/officeDocument/2006/relationships/image" Target="media/image14.jpeg"/><Relationship Id="rId36" Type="http://schemas.openxmlformats.org/officeDocument/2006/relationships/hyperlink" Target="https://29a.ch/photo-forensi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jpe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2234</Words>
  <Characters>12737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jinal sojitra</dc:creator>
  <cp:lastModifiedBy>mansi.harniya22@gmail.com</cp:lastModifiedBy>
  <cp:revision>5</cp:revision>
  <cp:lastPrinted>2022-11-25T14:28:00Z</cp:lastPrinted>
  <dcterms:created xsi:type="dcterms:W3CDTF">2022-11-24T05:41:00Z</dcterms:created>
  <dcterms:modified xsi:type="dcterms:W3CDTF">2022-11-25T14:28:00Z</dcterms:modified>
</cp:coreProperties>
</file>